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topsection"/>
        <w:tblW w:w="0" w:type="auto"/>
        <w:tblCellSpacing w:w="0" w:type="dxa"/>
        <w:tblLayout w:type="fixed"/>
        <w:tblCellMar>
          <w:top w:w="0" w:type="dxa"/>
          <w:left w:w="0" w:type="dxa"/>
          <w:bottom w:w="0" w:type="dxa"/>
          <w:right w:w="0" w:type="dxa"/>
        </w:tblCellMar>
        <w:tblLook w:val="05E0"/>
      </w:tblPr>
      <w:tblGrid>
        <w:gridCol w:w="5953"/>
        <w:gridCol w:w="5953"/>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953" w:type="dxa"/>
            <w:noWrap w:val="0"/>
            <w:tcMar>
              <w:top w:w="0" w:type="dxa"/>
              <w:left w:w="0" w:type="dxa"/>
              <w:bottom w:w="0" w:type="dxa"/>
              <w:right w:w="0" w:type="dxa"/>
            </w:tcMar>
            <w:vAlign w:val="top"/>
            <w:hideMark/>
          </w:tcPr>
          <w:p>
            <w:pPr>
              <w:pStyle w:val="divdocumentdivfirstparagraph"/>
              <w:pBdr>
                <w:top w:val="none" w:sz="0" w:space="0" w:color="auto"/>
                <w:left w:val="none" w:sz="0" w:space="0" w:color="auto"/>
                <w:bottom w:val="none" w:sz="0" w:space="0" w:color="auto"/>
                <w:right w:val="none" w:sz="0" w:space="0" w:color="auto"/>
              </w:pBdr>
              <w:spacing w:before="0" w:line="360" w:lineRule="atLeast"/>
              <w:ind w:left="0" w:right="0"/>
              <w:rPr>
                <w:rStyle w:val="divdocumenttopsectionleft-box"/>
                <w:rFonts w:ascii="Fira Sans" w:eastAsia="Fira Sans" w:hAnsi="Fira Sans" w:cs="Fira Sans"/>
                <w:color w:val="343434"/>
                <w:sz w:val="22"/>
                <w:szCs w:val="22"/>
                <w:bdr w:val="none" w:sz="0" w:space="0" w:color="auto"/>
                <w:vertAlign w:val="baseline"/>
              </w:rPr>
            </w:pPr>
            <w:r>
              <w:rPr>
                <w:rStyle w:val="divdocumenttopsectionleft-box"/>
                <w:rFonts w:ascii="Fira Sans" w:eastAsia="Fira Sans" w:hAnsi="Fira Sans" w:cs="Fira Sans"/>
                <w:strike w:val="0"/>
                <w:color w:val="343434"/>
                <w:sz w:val="22"/>
                <w:szCs w:val="22"/>
                <w:u w:val="none"/>
                <w:bdr w:val="none" w:sz="0" w:space="0" w:color="auto"/>
                <w:vertAlign w:val="baseline"/>
              </w:rPr>
              <w:drawing>
                <wp:inline>
                  <wp:extent cx="3729826" cy="889025"/>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3729826" cy="889025"/>
                          </a:xfrm>
                          <a:prstGeom prst="rect">
                            <a:avLst/>
                          </a:prstGeom>
                        </pic:spPr>
                      </pic:pic>
                    </a:graphicData>
                  </a:graphic>
                </wp:inline>
              </w:drawing>
            </w:r>
            <w:r>
              <w:rPr>
                <w:rStyle w:val="divdocumenttopsectionleft-box"/>
                <w:rFonts w:ascii="Fira Sans" w:eastAsia="Fira Sans" w:hAnsi="Fira Sans" w:cs="Fira Sans"/>
                <w:color w:val="343434"/>
                <w:sz w:val="22"/>
                <w:szCs w:val="22"/>
                <w:bdr w:val="none" w:sz="0" w:space="0" w:color="auto"/>
                <w:vertAlign w:val="baseline"/>
              </w:rPr>
              <w:t xml:space="preserve"> </w:t>
            </w:r>
          </w:p>
          <w:p>
            <w:pPr>
              <w:pStyle w:val="divdocumentname"/>
              <w:pBdr>
                <w:top w:val="none" w:sz="0" w:space="10" w:color="auto"/>
                <w:left w:val="none" w:sz="0" w:space="20" w:color="auto"/>
                <w:bottom w:val="none" w:sz="0" w:space="0" w:color="auto"/>
                <w:right w:val="none" w:sz="0" w:space="20" w:color="auto"/>
              </w:pBdr>
              <w:spacing w:before="0" w:after="0"/>
              <w:ind w:left="400" w:right="400"/>
              <w:rPr>
                <w:rStyle w:val="divdocumenttopsectionleft-box"/>
                <w:rFonts w:ascii="Fira Sans" w:eastAsia="Fira Sans" w:hAnsi="Fira Sans" w:cs="Fira Sans"/>
                <w:b/>
                <w:bCs/>
                <w:color w:val="1A409A"/>
                <w:sz w:val="68"/>
                <w:szCs w:val="68"/>
                <w:bdr w:val="none" w:sz="0" w:space="0" w:color="auto"/>
                <w:vertAlign w:val="baseline"/>
              </w:rPr>
            </w:pPr>
            <w:r>
              <w:rPr>
                <w:rStyle w:val="span"/>
                <w:rFonts w:ascii="Fira Sans" w:eastAsia="Fira Sans" w:hAnsi="Fira Sans" w:cs="Fira Sans"/>
              </w:rPr>
              <w:t>K DEEPAK MADHANA</w:t>
            </w:r>
            <w:r>
              <w:rPr>
                <w:rStyle w:val="divdocumenttopsectionleft-box"/>
                <w:rFonts w:ascii="Fira Sans" w:eastAsia="Fira Sans" w:hAnsi="Fira Sans" w:cs="Fira Sans"/>
                <w:bdr w:val="none" w:sz="0" w:space="0" w:color="auto"/>
                <w:vertAlign w:val="baseline"/>
              </w:rPr>
              <w:t xml:space="preserve"> </w:t>
            </w:r>
            <w:r>
              <w:rPr>
                <w:rStyle w:val="span"/>
                <w:rFonts w:ascii="Fira Sans" w:eastAsia="Fira Sans" w:hAnsi="Fira Sans" w:cs="Fira Sans"/>
              </w:rPr>
              <w:t>RAJ</w:t>
            </w:r>
          </w:p>
          <w:p>
            <w:pPr>
              <w:pStyle w:val="documentresumeTitle"/>
              <w:pBdr>
                <w:top w:val="none" w:sz="0" w:space="0" w:color="auto"/>
                <w:left w:val="none" w:sz="0" w:space="0" w:color="auto"/>
                <w:bottom w:val="none" w:sz="0" w:space="0" w:color="auto"/>
                <w:right w:val="none" w:sz="0" w:space="0" w:color="auto"/>
              </w:pBdr>
              <w:spacing w:before="140" w:after="300" w:line="360" w:lineRule="atLeast"/>
              <w:ind w:left="400" w:right="400"/>
              <w:rPr>
                <w:rStyle w:val="divdocumenttopsectionleft-box"/>
                <w:rFonts w:ascii="Fira Sans" w:eastAsia="Fira Sans" w:hAnsi="Fira Sans" w:cs="Fira Sans"/>
                <w:i/>
                <w:iCs/>
                <w:color w:val="1A409A"/>
                <w:sz w:val="34"/>
                <w:szCs w:val="34"/>
                <w:bdr w:val="none" w:sz="0" w:space="0" w:color="auto"/>
                <w:vertAlign w:val="baseline"/>
              </w:rPr>
            </w:pPr>
            <w:r>
              <w:rPr>
                <w:rStyle w:val="divdocumenttopsectionleft-box"/>
                <w:rFonts w:ascii="Fira Sans" w:eastAsia="Fira Sans" w:hAnsi="Fira Sans" w:cs="Fira Sans"/>
                <w:bdr w:val="none" w:sz="0" w:space="0" w:color="auto"/>
                <w:vertAlign w:val="baseline"/>
              </w:rPr>
              <w:t>Lead UX/UI Designer</w:t>
            </w:r>
          </w:p>
        </w:tc>
        <w:tc>
          <w:tcPr>
            <w:tcW w:w="5953" w:type="dxa"/>
            <w:noWrap w:val="0"/>
            <w:tcMar>
              <w:top w:w="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1620" w:after="0" w:line="360" w:lineRule="atLeast"/>
              <w:ind w:left="0" w:right="400"/>
              <w:rPr>
                <w:rStyle w:val="divdocumenttopsectionright-box"/>
                <w:rFonts w:ascii="Fira Sans" w:eastAsia="Fira Sans" w:hAnsi="Fira Sans" w:cs="Fira Sans"/>
                <w:color w:val="343434"/>
                <w:spacing w:val="4"/>
                <w:sz w:val="22"/>
                <w:szCs w:val="22"/>
                <w:bdr w:val="none" w:sz="0" w:space="0" w:color="auto"/>
                <w:vertAlign w:val="baseline"/>
              </w:rPr>
            </w:pPr>
            <w:r>
              <w:rPr>
                <w:rStyle w:val="divdocumenttopsectionright-box"/>
                <w:rFonts w:ascii="Fira Sans" w:eastAsia="Fira Sans" w:hAnsi="Fira Sans" w:cs="Fira Sans"/>
                <w:color w:val="343434"/>
                <w:spacing w:val="4"/>
                <w:sz w:val="22"/>
                <w:szCs w:val="22"/>
                <w:bdr w:val="none" w:sz="0" w:space="0" w:color="auto"/>
                <w:vertAlign w:val="baseline"/>
              </w:rPr>
              <w:t>Lead UX/UI Designer with 14 years developing innovative, approachable user experience frameworks for customer facing and client facing products developed for Mobile and Desktop Applications . Skilled at diverging from UX norms without alienating users. Ceaselessly focused on user-centric design decisions. Accomplished at creating wholly new frameworks that feel completely familiar to ease user adoption.</w:t>
            </w:r>
          </w:p>
        </w:tc>
      </w:tr>
    </w:tbl>
    <w:p>
      <w:pPr>
        <w:rPr>
          <w:vanish/>
        </w:rPr>
      </w:pPr>
    </w:p>
    <w:tbl>
      <w:tblPr>
        <w:tblStyle w:val="parentContainerContainer"/>
        <w:tblW w:w="5000" w:type="pct"/>
        <w:tblCellSpacing w:w="0" w:type="dxa"/>
        <w:tblLayout w:type="fixed"/>
        <w:tblCellMar>
          <w:top w:w="0" w:type="dxa"/>
          <w:left w:w="0" w:type="dxa"/>
          <w:bottom w:w="0" w:type="dxa"/>
          <w:right w:w="0" w:type="dxa"/>
        </w:tblCellMar>
        <w:tblLook w:val="05E0"/>
      </w:tblPr>
      <w:tblGrid>
        <w:gridCol w:w="11906"/>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11906" w:type="dxa"/>
            <w:tcMar>
              <w:top w:w="400" w:type="dxa"/>
              <w:left w:w="0" w:type="dxa"/>
              <w:bottom w:w="400" w:type="dxa"/>
              <w:right w:w="0" w:type="dxa"/>
            </w:tcMar>
            <w:vAlign w:val="bottom"/>
            <w:hideMark/>
          </w:tcPr>
          <w:p>
            <w:pPr>
              <w:pStyle w:val="parentContainerCellParagraph"/>
              <w:pBdr>
                <w:top w:val="none" w:sz="0" w:space="0" w:color="auto"/>
                <w:left w:val="none" w:sz="0" w:space="0" w:color="auto"/>
                <w:bottom w:val="none" w:sz="0" w:space="0" w:color="auto"/>
                <w:right w:val="none" w:sz="0" w:space="0" w:color="auto"/>
              </w:pBdr>
              <w:spacing w:line="360" w:lineRule="atLeast"/>
              <w:ind w:left="0" w:right="0"/>
              <w:rPr>
                <w:rStyle w:val="parentContainerCell"/>
                <w:rFonts w:ascii="Fira Sans" w:eastAsia="Fira Sans" w:hAnsi="Fira Sans" w:cs="Fira Sans"/>
                <w:color w:val="343434"/>
                <w:sz w:val="22"/>
                <w:szCs w:val="22"/>
                <w:bdr w:val="none" w:sz="0" w:space="0" w:color="auto"/>
                <w:vertAlign w:val="baseline"/>
              </w:rPr>
            </w:pPr>
          </w:p>
          <w:tbl>
            <w:tblPr>
              <w:tblStyle w:val="divdocumentparentContainer"/>
              <w:tblW w:w="0" w:type="auto"/>
              <w:tblCellSpacing w:w="0" w:type="dxa"/>
              <w:tblLayout w:type="fixed"/>
              <w:tblCellMar>
                <w:top w:w="0" w:type="dxa"/>
                <w:left w:w="0" w:type="dxa"/>
                <w:bottom w:w="0" w:type="dxa"/>
                <w:right w:w="0" w:type="dxa"/>
              </w:tblCellMar>
              <w:tblLook w:val="05E0"/>
            </w:tblPr>
            <w:tblGrid>
              <w:gridCol w:w="300"/>
              <w:gridCol w:w="3060"/>
              <w:gridCol w:w="560"/>
              <w:gridCol w:w="798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00" w:type="dxa"/>
                  <w:noWrap w:val="0"/>
                  <w:tcMar>
                    <w:top w:w="0" w:type="dxa"/>
                    <w:left w:w="0" w:type="dxa"/>
                    <w:bottom w:w="0" w:type="dxa"/>
                    <w:right w:w="0" w:type="dxa"/>
                  </w:tcMar>
                  <w:vAlign w:val="top"/>
                  <w:hideMark/>
                </w:tcPr>
                <w:p>
                  <w:pPr>
                    <w:rPr>
                      <w:rStyle w:val="parentContainerCell"/>
                      <w:rFonts w:ascii="Fira Sans" w:eastAsia="Fira Sans" w:hAnsi="Fira Sans" w:cs="Fira Sans"/>
                      <w:color w:val="343434"/>
                      <w:sz w:val="22"/>
                      <w:szCs w:val="22"/>
                      <w:bdr w:val="none" w:sz="0" w:space="0" w:color="auto"/>
                      <w:vertAlign w:val="baseline"/>
                    </w:rPr>
                  </w:pPr>
                </w:p>
              </w:tc>
              <w:tc>
                <w:tcPr>
                  <w:tcW w:w="3060" w:type="dxa"/>
                  <w:noWrap w:val="0"/>
                  <w:tcMar>
                    <w:top w:w="0" w:type="dxa"/>
                    <w:left w:w="0" w:type="dxa"/>
                    <w:bottom w:w="0" w:type="dxa"/>
                    <w:right w:w="0" w:type="dxa"/>
                  </w:tcMar>
                  <w:vAlign w:val="top"/>
                  <w:hideMark/>
                </w:tcPr>
                <w:p>
                  <w:pPr>
                    <w:pStyle w:val="divdocumentleft-boxsectionnth-child1sectiontitle"/>
                    <w:pBdr>
                      <w:top w:val="none" w:sz="0" w:space="0" w:color="auto"/>
                      <w:left w:val="none" w:sz="0" w:space="0" w:color="auto"/>
                      <w:bottom w:val="single" w:sz="8" w:space="3" w:color="D5D6D6"/>
                      <w:right w:val="none" w:sz="0" w:space="0" w:color="auto"/>
                    </w:pBdr>
                    <w:spacing w:before="0" w:after="200" w:line="320" w:lineRule="exact"/>
                    <w:ind w:left="0" w:right="0"/>
                    <w:jc w:val="left"/>
                    <w:rPr>
                      <w:rStyle w:val="divdocumentparentContainerleft-box"/>
                      <w:rFonts w:ascii="Fira Sans" w:eastAsia="Fira Sans" w:hAnsi="Fira Sans" w:cs="Fira Sans"/>
                      <w:b/>
                      <w:bCs/>
                      <w:color w:val="1A409A"/>
                      <w:spacing w:val="0"/>
                      <w:sz w:val="32"/>
                      <w:szCs w:val="32"/>
                      <w:bdr w:val="none" w:sz="0" w:space="0" w:color="auto"/>
                      <w:vertAlign w:val="baseline"/>
                    </w:rPr>
                  </w:pPr>
                  <w:r>
                    <w:rPr>
                      <w:rStyle w:val="divdocumentparentContainerleft-box"/>
                      <w:rFonts w:ascii="Fira Sans" w:eastAsia="Fira Sans" w:hAnsi="Fira Sans" w:cs="Fira Sans"/>
                      <w:b/>
                      <w:bCs/>
                      <w:color w:val="1A409A"/>
                      <w:spacing w:val="0"/>
                      <w:sz w:val="32"/>
                      <w:szCs w:val="32"/>
                      <w:bdr w:val="none" w:sz="0" w:space="0" w:color="auto"/>
                      <w:vertAlign w:val="baseline"/>
                    </w:rPr>
                    <w:t>Contact</w:t>
                  </w:r>
                </w:p>
                <w:p>
                  <w:pPr>
                    <w:pStyle w:val="divdocumenttxtBold"/>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Fira Sans" w:eastAsia="Fira Sans" w:hAnsi="Fira Sans" w:cs="Fira Sans"/>
                      <w:b/>
                      <w:bCs/>
                      <w:color w:val="343434"/>
                      <w:sz w:val="22"/>
                      <w:szCs w:val="22"/>
                      <w:bdr w:val="none" w:sz="0" w:space="0" w:color="auto"/>
                      <w:vertAlign w:val="baseline"/>
                    </w:rPr>
                  </w:pPr>
                  <w:r>
                    <w:rPr>
                      <w:rStyle w:val="span"/>
                      <w:rFonts w:ascii="Fira Sans" w:eastAsia="Fira Sans" w:hAnsi="Fira Sans" w:cs="Fira Sans"/>
                      <w:color w:val="343434"/>
                      <w:sz w:val="22"/>
                      <w:szCs w:val="22"/>
                    </w:rPr>
                    <w:t xml:space="preserve">Address </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Fira Sans" w:eastAsia="Fira Sans" w:hAnsi="Fira Sans" w:cs="Fira Sans"/>
                      <w:color w:val="343434"/>
                      <w:sz w:val="22"/>
                      <w:szCs w:val="22"/>
                      <w:bdr w:val="none" w:sz="0" w:space="0" w:color="auto"/>
                      <w:vertAlign w:val="baseline"/>
                    </w:rPr>
                  </w:pPr>
                  <w:r>
                    <w:rPr>
                      <w:rStyle w:val="span"/>
                      <w:rFonts w:ascii="Fira Sans" w:eastAsia="Fira Sans" w:hAnsi="Fira Sans" w:cs="Fira Sans"/>
                      <w:color w:val="343434"/>
                      <w:sz w:val="22"/>
                      <w:szCs w:val="22"/>
                    </w:rPr>
                    <w:t>Chennai, India 603103</w:t>
                  </w:r>
                </w:p>
                <w:p>
                  <w:pPr>
                    <w:pStyle w:val="divdocumentmt5"/>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Fira Sans" w:eastAsia="Fira Sans" w:hAnsi="Fira Sans" w:cs="Fira Sans"/>
                      <w:b/>
                      <w:bCs/>
                      <w:color w:val="343434"/>
                      <w:sz w:val="22"/>
                      <w:szCs w:val="22"/>
                      <w:bdr w:val="none" w:sz="0" w:space="0" w:color="auto"/>
                      <w:vertAlign w:val="baseline"/>
                    </w:rPr>
                  </w:pPr>
                  <w:r>
                    <w:rPr>
                      <w:rStyle w:val="span"/>
                      <w:rFonts w:ascii="Fira Sans" w:eastAsia="Fira Sans" w:hAnsi="Fira Sans" w:cs="Fira Sans"/>
                      <w:b/>
                      <w:bCs/>
                      <w:color w:val="343434"/>
                      <w:sz w:val="22"/>
                      <w:szCs w:val="22"/>
                    </w:rPr>
                    <w:t xml:space="preserve">Phone </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Fira Sans" w:eastAsia="Fira Sans" w:hAnsi="Fira Sans" w:cs="Fira Sans"/>
                      <w:color w:val="343434"/>
                      <w:sz w:val="22"/>
                      <w:szCs w:val="22"/>
                      <w:bdr w:val="none" w:sz="0" w:space="0" w:color="auto"/>
                      <w:vertAlign w:val="baseline"/>
                    </w:rPr>
                  </w:pPr>
                  <w:r>
                    <w:rPr>
                      <w:rStyle w:val="span"/>
                      <w:rFonts w:ascii="Fira Sans" w:eastAsia="Fira Sans" w:hAnsi="Fira Sans" w:cs="Fira Sans"/>
                      <w:color w:val="343434"/>
                      <w:sz w:val="22"/>
                      <w:szCs w:val="22"/>
                    </w:rPr>
                    <w:t>+91 7358366652</w:t>
                  </w:r>
                </w:p>
                <w:p>
                  <w:pPr>
                    <w:pStyle w:val="divdocumentmt5"/>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Fira Sans" w:eastAsia="Fira Sans" w:hAnsi="Fira Sans" w:cs="Fira Sans"/>
                      <w:b/>
                      <w:bCs/>
                      <w:color w:val="343434"/>
                      <w:sz w:val="22"/>
                      <w:szCs w:val="22"/>
                      <w:bdr w:val="none" w:sz="0" w:space="0" w:color="auto"/>
                      <w:vertAlign w:val="baseline"/>
                    </w:rPr>
                  </w:pPr>
                  <w:r>
                    <w:rPr>
                      <w:rStyle w:val="span"/>
                      <w:rFonts w:ascii="Fira Sans" w:eastAsia="Fira Sans" w:hAnsi="Fira Sans" w:cs="Fira Sans"/>
                      <w:b/>
                      <w:bCs/>
                      <w:color w:val="343434"/>
                      <w:sz w:val="22"/>
                      <w:szCs w:val="22"/>
                    </w:rPr>
                    <w:t xml:space="preserve">E-mail </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Fira Sans" w:eastAsia="Fira Sans" w:hAnsi="Fira Sans" w:cs="Fira Sans"/>
                      <w:color w:val="343434"/>
                      <w:sz w:val="22"/>
                      <w:szCs w:val="22"/>
                      <w:bdr w:val="none" w:sz="0" w:space="0" w:color="auto"/>
                      <w:vertAlign w:val="baseline"/>
                    </w:rPr>
                  </w:pPr>
                  <w:r>
                    <w:rPr>
                      <w:rStyle w:val="span"/>
                      <w:rFonts w:ascii="Fira Sans" w:eastAsia="Fira Sans" w:hAnsi="Fira Sans" w:cs="Fira Sans"/>
                      <w:color w:val="343434"/>
                      <w:sz w:val="22"/>
                      <w:szCs w:val="22"/>
                    </w:rPr>
                    <w:t>deepakmadhanaraj@gmail.com</w:t>
                  </w:r>
                </w:p>
                <w:p>
                  <w:pPr>
                    <w:pStyle w:val="divdocumenttxtBold"/>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Fira Sans" w:eastAsia="Fira Sans" w:hAnsi="Fira Sans" w:cs="Fira Sans"/>
                      <w:b/>
                      <w:bCs/>
                      <w:color w:val="343434"/>
                      <w:sz w:val="22"/>
                      <w:szCs w:val="22"/>
                      <w:bdr w:val="none" w:sz="0" w:space="0" w:color="auto"/>
                      <w:vertAlign w:val="baseline"/>
                    </w:rPr>
                  </w:pPr>
                  <w:r>
                    <w:rPr>
                      <w:rStyle w:val="divdocumentparentContainerleft-box"/>
                      <w:rFonts w:ascii="Fira Sans" w:eastAsia="Fira Sans" w:hAnsi="Fira Sans" w:cs="Fira Sans"/>
                      <w:color w:val="343434"/>
                      <w:sz w:val="22"/>
                      <w:szCs w:val="22"/>
                      <w:bdr w:val="none" w:sz="0" w:space="0" w:color="auto"/>
                      <w:vertAlign w:val="baseline"/>
                    </w:rPr>
                    <w:t>WWW</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Fira Sans" w:eastAsia="Fira Sans" w:hAnsi="Fira Sans" w:cs="Fira Sans"/>
                      <w:color w:val="343434"/>
                      <w:sz w:val="22"/>
                      <w:szCs w:val="22"/>
                      <w:bdr w:val="none" w:sz="0" w:space="0" w:color="auto"/>
                      <w:vertAlign w:val="baseline"/>
                    </w:rPr>
                  </w:pPr>
                  <w:r>
                    <w:rPr>
                      <w:rStyle w:val="divdocumentparentContainerleft-box"/>
                      <w:rFonts w:ascii="Fira Sans" w:eastAsia="Fira Sans" w:hAnsi="Fira Sans" w:cs="Fira Sans"/>
                      <w:color w:val="343434"/>
                      <w:sz w:val="22"/>
                      <w:szCs w:val="22"/>
                      <w:bdr w:val="none" w:sz="0" w:space="0" w:color="auto"/>
                      <w:vertAlign w:val="baseline"/>
                    </w:rPr>
                    <w:t>https://zety.com/profile/kdeepakmadhanaraj/729</w:t>
                  </w:r>
                </w:p>
                <w:p>
                  <w:pPr>
                    <w:pStyle w:val="divdocumentleft-boxsectiontitle"/>
                    <w:pBdr>
                      <w:top w:val="none" w:sz="0" w:space="0" w:color="auto"/>
                      <w:left w:val="none" w:sz="0" w:space="0" w:color="auto"/>
                      <w:bottom w:val="single" w:sz="8" w:space="3" w:color="D5D6D6"/>
                      <w:right w:val="none" w:sz="0" w:space="0" w:color="auto"/>
                    </w:pBdr>
                    <w:spacing w:before="400" w:after="0" w:line="440" w:lineRule="atLeast"/>
                    <w:ind w:left="0" w:right="0"/>
                    <w:rPr>
                      <w:rStyle w:val="divdocumentparentContainerleft-box"/>
                      <w:rFonts w:ascii="Fira Sans" w:eastAsia="Fira Sans" w:hAnsi="Fira Sans" w:cs="Fira Sans"/>
                      <w:b/>
                      <w:bCs/>
                      <w:color w:val="1A409A"/>
                      <w:spacing w:val="0"/>
                      <w:sz w:val="32"/>
                      <w:szCs w:val="32"/>
                      <w:bdr w:val="none" w:sz="0" w:space="0" w:color="auto"/>
                      <w:vertAlign w:val="baseline"/>
                    </w:rPr>
                  </w:pPr>
                  <w:r>
                    <w:rPr>
                      <w:rStyle w:val="divdocumentparentContainerleft-box"/>
                      <w:rFonts w:ascii="Fira Sans" w:eastAsia="Fira Sans" w:hAnsi="Fira Sans" w:cs="Fira Sans"/>
                      <w:b/>
                      <w:bCs/>
                      <w:color w:val="1A409A"/>
                      <w:spacing w:val="0"/>
                      <w:sz w:val="32"/>
                      <w:szCs w:val="32"/>
                      <w:bdr w:val="none" w:sz="0" w:space="0" w:color="auto"/>
                      <w:vertAlign w:val="baseline"/>
                    </w:rPr>
                    <w:t>Skills</w:t>
                  </w:r>
                </w:p>
                <w:tbl>
                  <w:tblPr>
                    <w:tblStyle w:val="divdocumentdivfirstparagraphTable"/>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SECTIONHILTfirstparagraphratvtext"/>
                          <w:spacing w:before="20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ratvtextp"/>
                            <w:rFonts w:ascii="Fira Sans" w:eastAsia="Fira Sans" w:hAnsi="Fira Sans" w:cs="Fira Sans"/>
                            <w:color w:val="343434"/>
                            <w:sz w:val="22"/>
                            <w:szCs w:val="22"/>
                          </w:rPr>
                          <w:t>Figma</w:t>
                        </w:r>
                      </w:p>
                    </w:tc>
                    <w:tc>
                      <w:tcPr>
                        <w:tcW w:w="1530" w:type="dxa"/>
                        <w:noWrap w:val="0"/>
                        <w:tcMar>
                          <w:top w:w="0" w:type="dxa"/>
                          <w:left w:w="0" w:type="dxa"/>
                          <w:bottom w:w="0" w:type="dxa"/>
                          <w:right w:w="0" w:type="dxa"/>
                        </w:tcMar>
                        <w:vAlign w:val="top"/>
                        <w:hideMark/>
                      </w:tcPr>
                      <w:p>
                        <w:pPr>
                          <w:pStyle w:val="documentSECTIONHILTfirstparagraphcol-40divnth-child1"/>
                          <w:pBdr>
                            <w:top w:val="none" w:sz="0" w:space="0" w:color="auto"/>
                            <w:left w:val="none" w:sz="0" w:space="0" w:color="auto"/>
                            <w:bottom w:val="none" w:sz="0" w:space="0" w:color="auto"/>
                            <w:right w:val="none" w:sz="0" w:space="0" w:color="auto"/>
                          </w:pBdr>
                          <w:spacing w:before="0" w:after="0"/>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sz w:val="22"/>
                            <w:szCs w:val="22"/>
                            <w:u w:val="none"/>
                            <w:bdr w:val="none" w:sz="0" w:space="0" w:color="auto"/>
                            <w:vertAlign w:val="baseline"/>
                          </w:rPr>
                          <w:drawing>
                            <wp:inline>
                              <wp:extent cx="7750773" cy="140232"/>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5"/>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ratvtextp"/>
                            <w:rFonts w:ascii="Fira Sans" w:eastAsia="Fira Sans" w:hAnsi="Fira Sans" w:cs="Fira Sans"/>
                            <w:color w:val="343434"/>
                            <w:sz w:val="22"/>
                            <w:szCs w:val="22"/>
                          </w:rPr>
                          <w:t>Adobe Illustrator</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6"/>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after="40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col-60"/>
                            <w:rFonts w:ascii="Fira Sans" w:eastAsia="Fira Sans" w:hAnsi="Fira Sans" w:cs="Fira Sans"/>
                            <w:color w:val="343434"/>
                            <w:sz w:val="22"/>
                            <w:szCs w:val="22"/>
                            <w:bdr w:val="none" w:sz="0" w:space="0" w:color="auto"/>
                            <w:vertAlign w:val="baseline"/>
                          </w:rPr>
                          <w:t>Adobe Dreamweaver</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6"/>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after="40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col-60"/>
                            <w:rFonts w:ascii="Fira Sans" w:eastAsia="Fira Sans" w:hAnsi="Fira Sans" w:cs="Fira Sans"/>
                            <w:color w:val="343434"/>
                            <w:sz w:val="22"/>
                            <w:szCs w:val="22"/>
                            <w:bdr w:val="none" w:sz="0" w:space="0" w:color="auto"/>
                            <w:vertAlign w:val="baseline"/>
                          </w:rPr>
                          <w:t>Balsamiq</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6"/>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ratvtextp"/>
                            <w:rFonts w:ascii="Fira Sans" w:eastAsia="Fira Sans" w:hAnsi="Fira Sans" w:cs="Fira Sans"/>
                            <w:color w:val="343434"/>
                            <w:sz w:val="22"/>
                            <w:szCs w:val="22"/>
                          </w:rPr>
                          <w:t>Adobe XD</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7"/>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Excellent</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after="40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col-60"/>
                            <w:rFonts w:ascii="Fira Sans" w:eastAsia="Fira Sans" w:hAnsi="Fira Sans" w:cs="Fira Sans"/>
                            <w:color w:val="343434"/>
                            <w:sz w:val="22"/>
                            <w:szCs w:val="22"/>
                            <w:bdr w:val="none" w:sz="0" w:space="0" w:color="auto"/>
                            <w:vertAlign w:val="baseline"/>
                          </w:rPr>
                          <w:t>Zeplin</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6"/>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ratvtextp"/>
                            <w:rFonts w:ascii="Fira Sans" w:eastAsia="Fira Sans" w:hAnsi="Fira Sans" w:cs="Fira Sans"/>
                            <w:color w:val="343434"/>
                            <w:sz w:val="22"/>
                            <w:szCs w:val="22"/>
                          </w:rPr>
                          <w:t>Design Thinking, Problem Statement, Design principles</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8"/>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ratvtextp"/>
                            <w:rFonts w:ascii="Fira Sans" w:eastAsia="Fira Sans" w:hAnsi="Fira Sans" w:cs="Fira Sans"/>
                            <w:color w:val="343434"/>
                            <w:sz w:val="22"/>
                            <w:szCs w:val="22"/>
                          </w:rPr>
                          <w:t>Empahty Map, Persona, Customer Journey Map, Context mapping</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9"/>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ratvtextp"/>
                            <w:rFonts w:ascii="Fira Sans" w:eastAsia="Fira Sans" w:hAnsi="Fira Sans" w:cs="Fira Sans"/>
                            <w:color w:val="343434"/>
                            <w:sz w:val="22"/>
                            <w:szCs w:val="22"/>
                          </w:rPr>
                          <w:t>Mind map, Task Flow, Information Arcitecture, Card Sorting</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9"/>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ratvtextp"/>
                            <w:rFonts w:ascii="Fira Sans" w:eastAsia="Fira Sans" w:hAnsi="Fira Sans" w:cs="Fira Sans"/>
                            <w:color w:val="343434"/>
                            <w:sz w:val="22"/>
                            <w:szCs w:val="22"/>
                          </w:rPr>
                          <w:t>Interaction Design, Low/ High Wireframes, Prototype, Heuristic Evaluation</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10"/>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Excellent</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ratvtextp"/>
                            <w:rFonts w:ascii="Fira Sans" w:eastAsia="Fira Sans" w:hAnsi="Fira Sans" w:cs="Fira Sans"/>
                            <w:color w:val="343434"/>
                            <w:sz w:val="22"/>
                            <w:szCs w:val="22"/>
                          </w:rPr>
                          <w:t>Html, CSS, Intermediate JavaScript, Bootstrap5</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11"/>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ratvtextp"/>
                            <w:rFonts w:ascii="Fira Sans" w:eastAsia="Fira Sans" w:hAnsi="Fira Sans" w:cs="Fira Sans"/>
                            <w:color w:val="343434"/>
                            <w:sz w:val="22"/>
                            <w:szCs w:val="22"/>
                          </w:rPr>
                          <w:t>Adobe Photoshop</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2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0"/>
                                      </pic:cNvPicPr>
                                    </pic:nvPicPr>
                                    <pic:blipFill>
                                      <a:blip xmlns:r="http://schemas.openxmlformats.org/officeDocument/2006/relationships" r:embed="rId9"/>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Fira Sans" w:eastAsia="Fira Sans" w:hAnsi="Fira Sans" w:cs="Fira Sans"/>
                            <w:color w:val="343434"/>
                            <w:sz w:val="22"/>
                            <w:szCs w:val="22"/>
                            <w:bdr w:val="none" w:sz="0" w:space="0" w:color="auto"/>
                            <w:vertAlign w:val="baseline"/>
                          </w:rPr>
                        </w:pPr>
                        <w:r>
                          <w:rPr>
                            <w:rStyle w:val="documentratvtextp"/>
                            <w:rFonts w:ascii="Fira Sans" w:eastAsia="Fira Sans" w:hAnsi="Fira Sans" w:cs="Fira Sans"/>
                            <w:color w:val="343434"/>
                            <w:sz w:val="22"/>
                            <w:szCs w:val="22"/>
                          </w:rPr>
                          <w:t>Visual Design and Design System</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40"/>
                            <w:rFonts w:ascii="Fira Sans" w:eastAsia="Fira Sans" w:hAnsi="Fira Sans" w:cs="Fira Sans"/>
                            <w:strike w:val="0"/>
                            <w:color w:val="343434"/>
                            <w:u w:val="none"/>
                            <w:bdr w:val="none" w:sz="0" w:space="0" w:color="auto"/>
                            <w:vertAlign w:val="baseline"/>
                          </w:rPr>
                          <w:drawing>
                            <wp:inline>
                              <wp:extent cx="7750773" cy="140232"/>
                              <wp:docPr id="10002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0"/>
                                      </pic:cNvPicPr>
                                    </pic:nvPicPr>
                                    <pic:blipFill>
                                      <a:blip xmlns:r="http://schemas.openxmlformats.org/officeDocument/2006/relationships" r:embed="rId9"/>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Fira Sans" w:eastAsia="Fira Sans" w:hAnsi="Fira Sans" w:cs="Fira Sans"/>
                            <w:color w:val="343434"/>
                            <w:sz w:val="22"/>
                            <w:szCs w:val="22"/>
                            <w:bdr w:val="none" w:sz="0" w:space="0" w:color="auto"/>
                            <w:vertAlign w:val="baseline"/>
                          </w:rPr>
                        </w:pPr>
                        <w:r>
                          <w:rPr>
                            <w:rStyle w:val="documentcol-containeranyCharacter"/>
                            <w:rFonts w:ascii="Fira Sans" w:eastAsia="Fira Sans" w:hAnsi="Fira Sans" w:cs="Fira Sans"/>
                            <w:color w:val="343434"/>
                          </w:rPr>
                          <w:t>Very Good</w:t>
                        </w:r>
                      </w:p>
                    </w:tc>
                  </w:tr>
                </w:tbl>
                <w:p>
                  <w:pPr>
                    <w:rPr>
                      <w:rStyle w:val="divdocumentparentContainerleft-box"/>
                      <w:rFonts w:ascii="Fira Sans" w:eastAsia="Fira Sans" w:hAnsi="Fira Sans" w:cs="Fira Sans"/>
                      <w:b/>
                      <w:bCs/>
                      <w:color w:val="1A409A"/>
                      <w:spacing w:val="0"/>
                      <w:sz w:val="32"/>
                      <w:szCs w:val="32"/>
                      <w:bdr w:val="none" w:sz="0" w:space="0" w:color="auto"/>
                      <w:vertAlign w:val="baseline"/>
                    </w:rPr>
                  </w:pPr>
                </w:p>
              </w:tc>
              <w:tc>
                <w:tcPr>
                  <w:tcW w:w="560" w:type="dxa"/>
                  <w:noWrap w:val="0"/>
                  <w:tcMar>
                    <w:top w:w="0" w:type="dxa"/>
                    <w:left w:w="0" w:type="dxa"/>
                    <w:bottom w:w="0" w:type="dxa"/>
                    <w:right w:w="0" w:type="dxa"/>
                  </w:tcMar>
                  <w:vAlign w:val="top"/>
                  <w:hideMark/>
                </w:tcPr>
                <w:p>
                  <w:pPr>
                    <w:pStyle w:val="divpadding-boxParagraph"/>
                    <w:pBdr>
                      <w:top w:val="none" w:sz="0" w:space="0" w:color="auto"/>
                      <w:left w:val="none" w:sz="0" w:space="0" w:color="auto"/>
                      <w:bottom w:val="none" w:sz="0" w:space="0" w:color="auto"/>
                      <w:right w:val="none" w:sz="0" w:space="0" w:color="auto"/>
                    </w:pBdr>
                    <w:spacing w:line="360" w:lineRule="atLeast"/>
                    <w:ind w:left="0" w:right="0"/>
                    <w:rPr>
                      <w:rStyle w:val="divpadding-box"/>
                      <w:rFonts w:ascii="Fira Sans" w:eastAsia="Fira Sans" w:hAnsi="Fira Sans" w:cs="Fira Sans"/>
                      <w:color w:val="343434"/>
                      <w:sz w:val="22"/>
                      <w:szCs w:val="22"/>
                      <w:bdr w:val="none" w:sz="0" w:space="0" w:color="auto"/>
                      <w:vertAlign w:val="baseline"/>
                    </w:rPr>
                  </w:pPr>
                </w:p>
              </w:tc>
              <w:tc>
                <w:tcPr>
                  <w:tcW w:w="7986" w:type="dxa"/>
                  <w:tcBorders>
                    <w:left w:val="single" w:sz="8" w:space="0" w:color="D5D6D6"/>
                  </w:tcBorders>
                  <w:noWrap w:val="0"/>
                  <w:tcMar>
                    <w:top w:w="0" w:type="dxa"/>
                    <w:left w:w="10" w:type="dxa"/>
                    <w:bottom w:w="400" w:type="dxa"/>
                    <w:right w:w="0" w:type="dxa"/>
                  </w:tcMar>
                  <w:vAlign w:val="top"/>
                  <w:hideMark/>
                </w:tcPr>
                <w:p>
                  <w:pPr>
                    <w:pStyle w:val="divdocumentparentContainerright-boxsectionexperienceheading"/>
                    <w:pBdr>
                      <w:top w:val="none" w:sz="0" w:space="0" w:color="auto"/>
                      <w:left w:val="none" w:sz="0" w:space="0" w:color="auto"/>
                      <w:bottom w:val="single" w:sz="8" w:space="3" w:color="D5D6D6"/>
                      <w:right w:val="none" w:sz="0" w:space="0" w:color="auto"/>
                    </w:pBdr>
                    <w:spacing w:before="0" w:after="200" w:line="320" w:lineRule="exact"/>
                    <w:ind w:left="460" w:right="400"/>
                    <w:rPr>
                      <w:rStyle w:val="divdocumentparentContainerright-box"/>
                      <w:rFonts w:ascii="Fira Sans" w:eastAsia="Fira Sans" w:hAnsi="Fira Sans" w:cs="Fira Sans"/>
                      <w:b/>
                      <w:bCs/>
                      <w:color w:val="343434"/>
                      <w:spacing w:val="0"/>
                      <w:sz w:val="22"/>
                      <w:szCs w:val="22"/>
                      <w:bdr w:val="none" w:sz="0" w:space="0" w:color="auto"/>
                      <w:vertAlign w:val="baseline"/>
                    </w:rPr>
                  </w:pPr>
                  <w:r>
                    <w:rPr>
                      <w:rStyle w:val="divdocumentright-boxsectiontitle"/>
                      <w:rFonts w:ascii="Fira Sans" w:eastAsia="Fira Sans" w:hAnsi="Fira Sans" w:cs="Fira Sans"/>
                      <w:b/>
                      <w:bCs/>
                      <w:color w:val="1A409A"/>
                      <w:spacing w:val="0"/>
                      <w:sz w:val="32"/>
                      <w:szCs w:val="32"/>
                    </w:rPr>
                    <w:t>Work History</w:t>
                  </w:r>
                  <w:r>
                    <w:rPr>
                      <w:rStyle w:val="divdocumentparentContainerright-box"/>
                      <w:rFonts w:ascii="Fira Sans" w:eastAsia="Fira Sans" w:hAnsi="Fira Sans" w:cs="Fira Sans"/>
                      <w:b/>
                      <w:bCs/>
                      <w:strike w:val="0"/>
                      <w:color w:val="343434"/>
                      <w:spacing w:val="0"/>
                      <w:sz w:val="22"/>
                      <w:szCs w:val="22"/>
                      <w:u w:val="none"/>
                      <w:bdr w:val="none" w:sz="0" w:space="0" w:color="auto"/>
                      <w:vertAlign w:val="baseline"/>
                    </w:rPr>
                    <w:drawing>
                      <wp:anchor simplePos="0" relativeHeight="251658240" behindDoc="0" locked="0" layoutInCell="1" allowOverlap="1">
                        <wp:simplePos x="0" y="0"/>
                        <wp:positionH relativeFrom="column">
                          <wp:posOffset>-114300</wp:posOffset>
                        </wp:positionH>
                        <wp:positionV relativeFrom="paragraph">
                          <wp:posOffset>0</wp:posOffset>
                        </wp:positionV>
                        <wp:extent cx="305044" cy="305220"/>
                        <wp:wrapNone/>
                        <wp:docPr id="10003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0"/>
                                </pic:cNvPicPr>
                              </pic:nvPicPr>
                              <pic:blipFill>
                                <a:blip xmlns:r="http://schemas.openxmlformats.org/officeDocument/2006/relationships" r:embed="rId12"/>
                                <a:stretch>
                                  <a:fillRect/>
                                </a:stretch>
                              </pic:blipFill>
                              <pic:spPr>
                                <a:xfrm>
                                  <a:off x="0" y="0"/>
                                  <a:ext cx="305044" cy="305220"/>
                                </a:xfrm>
                                <a:prstGeom prst="rect">
                                  <a:avLst/>
                                </a:prstGeom>
                              </pic:spPr>
                            </pic:pic>
                          </a:graphicData>
                        </a:graphic>
                      </wp:anchor>
                    </w:drawing>
                  </w:r>
                </w:p>
                <w:tbl>
                  <w:tblPr>
                    <w:tblStyle w:val="divdocumentright-boxexperience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2021-03</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2022-03</w:t>
                        </w:r>
                      </w:p>
                    </w:tc>
                    <w:tc>
                      <w:tcPr>
                        <w:tcW w:w="520" w:type="dxa"/>
                        <w:tcMar>
                          <w:top w:w="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txtBoldCharacter"/>
                            <w:rFonts w:ascii="Fira Sans" w:eastAsia="Fira Sans" w:hAnsi="Fira Sans" w:cs="Fira Sans"/>
                            <w:color w:val="343434"/>
                            <w:spacing w:val="4"/>
                            <w:sz w:val="28"/>
                            <w:szCs w:val="28"/>
                          </w:rPr>
                          <w:t>Delivery Project Lead</w:t>
                        </w:r>
                      </w:p>
                      <w:p>
                        <w:pPr>
                          <w:pStyle w:val="divdocumentparentContainerright-boxsectionexperiencesinglecolumnpaddedline"/>
                          <w:spacing w:before="8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Mphasis</w:t>
                        </w:r>
                        <w:r>
                          <w:rPr>
                            <w:rStyle w:val="span"/>
                            <w:rFonts w:ascii="Fira Sans" w:eastAsia="Fira Sans" w:hAnsi="Fira Sans" w:cs="Fira Sans"/>
                            <w:i/>
                            <w:iCs/>
                            <w:color w:val="343434"/>
                            <w:spacing w:val="4"/>
                            <w:sz w:val="22"/>
                            <w:szCs w:val="22"/>
                          </w:rPr>
                          <w:t xml:space="preserve">, </w:t>
                        </w:r>
                        <w:r>
                          <w:rPr>
                            <w:rStyle w:val="span"/>
                            <w:rFonts w:ascii="Fira Sans" w:eastAsia="Fira Sans" w:hAnsi="Fira Sans" w:cs="Fira Sans"/>
                            <w:i/>
                            <w:iCs/>
                            <w:color w:val="343434"/>
                            <w:spacing w:val="4"/>
                            <w:sz w:val="22"/>
                            <w:szCs w:val="22"/>
                          </w:rPr>
                          <w:t>Chennai(Remote)</w:t>
                        </w:r>
                      </w:p>
                      <w:p>
                        <w:pPr>
                          <w:pStyle w:val="divdocumentli"/>
                          <w:numPr>
                            <w:ilvl w:val="0"/>
                            <w:numId w:val="1"/>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Worked on projects Lombard E-sign, Price Forbes Insurance and HP Print Design</w:t>
                        </w:r>
                      </w:p>
                      <w:p>
                        <w:pPr>
                          <w:pStyle w:val="divdocumentli"/>
                          <w:numPr>
                            <w:ilvl w:val="0"/>
                            <w:numId w:val="1"/>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High customer satisfaction while using the Lombard E-sign. Increased online signature e-sign by 20% instead of manual wet-sign.</w:t>
                        </w:r>
                      </w:p>
                      <w:p>
                        <w:pPr>
                          <w:pStyle w:val="divdocumentli"/>
                          <w:numPr>
                            <w:ilvl w:val="0"/>
                            <w:numId w:val="1"/>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Collaborated with Business Analyst, Client, Developers and Architects during design thinking phases, Empathize, Define, Ideate, Prototype and Test phase to gather requirement, understand users and technical constraints.</w:t>
                        </w:r>
                      </w:p>
                      <w:p>
                        <w:pPr>
                          <w:pStyle w:val="divdocumentli"/>
                          <w:numPr>
                            <w:ilvl w:val="0"/>
                            <w:numId w:val="1"/>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Used Design Thinking Methods, Problem Statement, Empathy Map, Customer Journey Map, Persona, Information Architecture, Interaction Design and Wireframes for projects I have worked.</w:t>
                        </w:r>
                      </w:p>
                      <w:p>
                        <w:pPr>
                          <w:pStyle w:val="divdocumentli"/>
                          <w:numPr>
                            <w:ilvl w:val="0"/>
                            <w:numId w:val="1"/>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Identified issues, analyzed information and provided solutions to problems.</w:t>
                        </w:r>
                      </w:p>
                      <w:p>
                        <w:pPr>
                          <w:pStyle w:val="divdocumentli"/>
                          <w:numPr>
                            <w:ilvl w:val="0"/>
                            <w:numId w:val="1"/>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Worked closely with UX and product teams to define visual and functional requirements.</w:t>
                        </w:r>
                      </w:p>
                      <w:p>
                        <w:pPr>
                          <w:pStyle w:val="divdocumentli"/>
                          <w:numPr>
                            <w:ilvl w:val="0"/>
                            <w:numId w:val="1"/>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Used wireframes, mock-ups and prototypes to establish user interface design and architecture.</w:t>
                        </w:r>
                      </w:p>
                      <w:p>
                        <w:pPr>
                          <w:pStyle w:val="divdocumentli"/>
                          <w:numPr>
                            <w:ilvl w:val="0"/>
                            <w:numId w:val="1"/>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Created plans and communicated deadlines to complete projects on time.</w:t>
                        </w:r>
                      </w:p>
                      <w:p>
                        <w:pPr>
                          <w:pStyle w:val="divdocumentli"/>
                          <w:numPr>
                            <w:ilvl w:val="0"/>
                            <w:numId w:val="1"/>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Developed and implemented performance improvement strategies and plans to promote continuous improvement.</w:t>
                        </w:r>
                      </w:p>
                      <w:p>
                        <w:pPr>
                          <w:pStyle w:val="divdocumentli"/>
                          <w:numPr>
                            <w:ilvl w:val="0"/>
                            <w:numId w:val="1"/>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Proved successful working within tight deadlines and fast-paced atmosphere.</w:t>
                        </w:r>
                      </w:p>
                    </w:tc>
                  </w:tr>
                </w:tbl>
                <w:p>
                  <w:pPr>
                    <w:rPr>
                      <w:vanish/>
                    </w:rPr>
                  </w:pPr>
                </w:p>
                <w:tbl>
                  <w:tblPr>
                    <w:tblStyle w:val="divdocumentright-boxexperience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2012-12</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2019-06</w:t>
                        </w:r>
                      </w:p>
                    </w:tc>
                    <w:tc>
                      <w:tcPr>
                        <w:tcW w:w="520" w:type="dxa"/>
                        <w:tcMar>
                          <w:top w:w="40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40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txtBoldCharacter"/>
                            <w:rFonts w:ascii="Fira Sans" w:eastAsia="Fira Sans" w:hAnsi="Fira Sans" w:cs="Fira Sans"/>
                            <w:color w:val="343434"/>
                            <w:spacing w:val="4"/>
                            <w:sz w:val="28"/>
                            <w:szCs w:val="28"/>
                          </w:rPr>
                          <w:t>Technical Leader (UX/UI Designer)</w:t>
                        </w:r>
                      </w:p>
                      <w:p>
                        <w:pPr>
                          <w:pStyle w:val="divdocumentparentContainerright-boxsectionexperiencesinglecolumnpaddedline"/>
                          <w:spacing w:before="8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Wipro Technologies</w:t>
                        </w:r>
                        <w:r>
                          <w:rPr>
                            <w:rStyle w:val="span"/>
                            <w:rFonts w:ascii="Fira Sans" w:eastAsia="Fira Sans" w:hAnsi="Fira Sans" w:cs="Fira Sans"/>
                            <w:i/>
                            <w:iCs/>
                            <w:color w:val="343434"/>
                            <w:spacing w:val="4"/>
                            <w:sz w:val="22"/>
                            <w:szCs w:val="22"/>
                          </w:rPr>
                          <w:t xml:space="preserve">, </w:t>
                        </w:r>
                        <w:r>
                          <w:rPr>
                            <w:rStyle w:val="span"/>
                            <w:rFonts w:ascii="Fira Sans" w:eastAsia="Fira Sans" w:hAnsi="Fira Sans" w:cs="Fira Sans"/>
                            <w:i/>
                            <w:iCs/>
                            <w:color w:val="343434"/>
                            <w:spacing w:val="4"/>
                            <w:sz w:val="22"/>
                            <w:szCs w:val="22"/>
                          </w:rPr>
                          <w:t>Chennai</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Created UX/UI for Responsive Websites, Created Hybrid Mobile Apps and Desktop applications</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Role was to understand Users, participate and represent on behalf of users, in Design workshop with stakeholders from Business, Product Owners, Developers and QA</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Followed Design Thinking Process and created User Journey map, contextual use scenarios, Situational Empathy Map, Personas, Defining</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Problem Statements, Mind Map, Task Flow, IA, Design Principles, Paper</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Prototype, Wireframe and Interactive Prototypes</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Created Design System and Visual Designs.</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Used critical thinking to break down problems, evaluate solutions and make decisions.</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Led projects and analyzed data to identify opportunities for improvement.</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Worked closely with UX and product teams to define visual and functional requirements.</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Used wireframes, mock-ups and prototypes to establish user interface design and architecture.</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Devised site maps and mockups for designs based on proven methodologies and end-user feedback.</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Converted abstract ideas and requirements into user personas and storyboards.</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Collaborated with teammates to deliver valuable features meeting business and customer needs.</w:t>
                        </w:r>
                      </w:p>
                      <w:p>
                        <w:pPr>
                          <w:pStyle w:val="divdocumentli"/>
                          <w:numPr>
                            <w:ilvl w:val="0"/>
                            <w:numId w:val="2"/>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Built functional web applications prototype using Intermediate JavaScript, HTML and CSS.</w:t>
                        </w:r>
                      </w:p>
                    </w:tc>
                  </w:tr>
                </w:tbl>
                <w:p>
                  <w:pPr>
                    <w:rPr>
                      <w:vanish/>
                    </w:rPr>
                  </w:pPr>
                </w:p>
                <w:tbl>
                  <w:tblPr>
                    <w:tblStyle w:val="divdocumentright-boxexperience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2006-09</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2012-05</w:t>
                        </w:r>
                      </w:p>
                    </w:tc>
                    <w:tc>
                      <w:tcPr>
                        <w:tcW w:w="520" w:type="dxa"/>
                        <w:tcMar>
                          <w:top w:w="40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40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txtBoldCharacter"/>
                            <w:rFonts w:ascii="Fira Sans" w:eastAsia="Fira Sans" w:hAnsi="Fira Sans" w:cs="Fira Sans"/>
                            <w:color w:val="343434"/>
                            <w:spacing w:val="4"/>
                            <w:sz w:val="28"/>
                            <w:szCs w:val="28"/>
                          </w:rPr>
                          <w:t>User Interface Designer</w:t>
                        </w:r>
                      </w:p>
                      <w:p>
                        <w:pPr>
                          <w:pStyle w:val="divdocumentparentContainerright-boxsectionexperiencesinglecolumnpaddedline"/>
                          <w:spacing w:before="8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CSC &amp; PayPal</w:t>
                        </w:r>
                        <w:r>
                          <w:rPr>
                            <w:rStyle w:val="span"/>
                            <w:rFonts w:ascii="Fira Sans" w:eastAsia="Fira Sans" w:hAnsi="Fira Sans" w:cs="Fira Sans"/>
                            <w:i/>
                            <w:iCs/>
                            <w:color w:val="343434"/>
                            <w:spacing w:val="4"/>
                            <w:sz w:val="22"/>
                            <w:szCs w:val="22"/>
                          </w:rPr>
                          <w:t xml:space="preserve">, </w:t>
                        </w:r>
                        <w:r>
                          <w:rPr>
                            <w:rStyle w:val="span"/>
                            <w:rFonts w:ascii="Fira Sans" w:eastAsia="Fira Sans" w:hAnsi="Fira Sans" w:cs="Fira Sans"/>
                            <w:i/>
                            <w:iCs/>
                            <w:color w:val="343434"/>
                            <w:spacing w:val="4"/>
                            <w:sz w:val="22"/>
                            <w:szCs w:val="22"/>
                          </w:rPr>
                          <w:t>Chennai</w:t>
                        </w:r>
                      </w:p>
                      <w:p>
                        <w:pPr>
                          <w:pStyle w:val="divdocumentli"/>
                          <w:numPr>
                            <w:ilvl w:val="0"/>
                            <w:numId w:val="3"/>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Involved in Marketing, Global Ops and Risk projects within PayPal</w:t>
                        </w:r>
                      </w:p>
                      <w:p>
                        <w:pPr>
                          <w:pStyle w:val="divdocumentli"/>
                          <w:numPr>
                            <w:ilvl w:val="0"/>
                            <w:numId w:val="3"/>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Accountable for Usability Analysis / Expert Reviews, User Interface designing, User Experience Designing, User Interaction Designing,</w:t>
                        </w:r>
                      </w:p>
                      <w:p>
                        <w:pPr>
                          <w:pStyle w:val="divdocumentli"/>
                          <w:numPr>
                            <w:ilvl w:val="0"/>
                            <w:numId w:val="3"/>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Information Architecture, User Centre Design (UCD)</w:t>
                        </w:r>
                      </w:p>
                      <w:p>
                        <w:pPr>
                          <w:pStyle w:val="divdocumentli"/>
                          <w:numPr>
                            <w:ilvl w:val="0"/>
                            <w:numId w:val="3"/>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Focus on creating wire frames/Mock-ups, brand identities, HTML &amp; CSS</w:t>
                        </w:r>
                      </w:p>
                      <w:p>
                        <w:pPr>
                          <w:pStyle w:val="divdocumentli"/>
                          <w:numPr>
                            <w:ilvl w:val="0"/>
                            <w:numId w:val="3"/>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Prototyping, Usability Testing, writing user interface standards &amp; specifications and render user interface design for web-based projects including dashboards, widgets and products besides updating UI based on changing requirements</w:t>
                        </w:r>
                      </w:p>
                      <w:p>
                        <w:pPr>
                          <w:pStyle w:val="divdocumentli"/>
                          <w:numPr>
                            <w:ilvl w:val="0"/>
                            <w:numId w:val="3"/>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And creating flowcharts, screen mock-ups and interface design specifications.</w:t>
                        </w:r>
                      </w:p>
                      <w:p>
                        <w:pPr>
                          <w:pStyle w:val="divdocumentli"/>
                          <w:numPr>
                            <w:ilvl w:val="0"/>
                            <w:numId w:val="3"/>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Communicated with product managers and UX designers to translate project requirements and business objectives into polished user interfaces.</w:t>
                        </w:r>
                      </w:p>
                      <w:p>
                        <w:pPr>
                          <w:pStyle w:val="divdocumentli"/>
                          <w:numPr>
                            <w:ilvl w:val="0"/>
                            <w:numId w:val="3"/>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Drove UI requirements through to implementation, complete with accurate sizing estimates and task breakdowns.</w:t>
                        </w:r>
                      </w:p>
                      <w:p>
                        <w:pPr>
                          <w:pStyle w:val="divdocumentli"/>
                          <w:numPr>
                            <w:ilvl w:val="0"/>
                            <w:numId w:val="3"/>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Worked with design teams, project managers and business analysts to create intuitive and easy-to-use software.</w:t>
                        </w:r>
                      </w:p>
                      <w:p>
                        <w:pPr>
                          <w:pStyle w:val="divdocumentli"/>
                          <w:numPr>
                            <w:ilvl w:val="0"/>
                            <w:numId w:val="3"/>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Built functional web applications prototype using Intermediate JavaScript, HTML and CSS for more than 15 projects and collaborated with onsite User Researchers who conduct Usability Testing with real users.</w:t>
                        </w:r>
                      </w:p>
                    </w:tc>
                  </w:tr>
                </w:tbl>
                <w:p>
                  <w:pPr>
                    <w:rPr>
                      <w:vanish/>
                    </w:rPr>
                  </w:pPr>
                </w:p>
                <w:tbl>
                  <w:tblPr>
                    <w:tblStyle w:val="divdocumentright-boxexperience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2004-10</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2006-08</w:t>
                        </w:r>
                      </w:p>
                    </w:tc>
                    <w:tc>
                      <w:tcPr>
                        <w:tcW w:w="520" w:type="dxa"/>
                        <w:tcMar>
                          <w:top w:w="40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40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txtBoldCharacter"/>
                            <w:rFonts w:ascii="Fira Sans" w:eastAsia="Fira Sans" w:hAnsi="Fira Sans" w:cs="Fira Sans"/>
                            <w:color w:val="343434"/>
                            <w:spacing w:val="4"/>
                            <w:sz w:val="28"/>
                            <w:szCs w:val="28"/>
                          </w:rPr>
                          <w:t>Associate Web Designer</w:t>
                        </w:r>
                      </w:p>
                      <w:p>
                        <w:pPr>
                          <w:pStyle w:val="divdocumentparentContainerright-boxsectionexperiencesinglecolumnpaddedline"/>
                          <w:spacing w:before="8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DigitalThink &amp; Convergys Learning Solutions</w:t>
                        </w:r>
                        <w:r>
                          <w:rPr>
                            <w:rStyle w:val="span"/>
                            <w:rFonts w:ascii="Fira Sans" w:eastAsia="Fira Sans" w:hAnsi="Fira Sans" w:cs="Fira Sans"/>
                            <w:i/>
                            <w:iCs/>
                            <w:color w:val="343434"/>
                            <w:spacing w:val="4"/>
                            <w:sz w:val="22"/>
                            <w:szCs w:val="22"/>
                          </w:rPr>
                          <w:t xml:space="preserve">, </w:t>
                        </w:r>
                        <w:r>
                          <w:rPr>
                            <w:rStyle w:val="span"/>
                            <w:rFonts w:ascii="Fira Sans" w:eastAsia="Fira Sans" w:hAnsi="Fira Sans" w:cs="Fira Sans"/>
                            <w:i/>
                            <w:iCs/>
                            <w:color w:val="343434"/>
                            <w:spacing w:val="4"/>
                            <w:sz w:val="22"/>
                            <w:szCs w:val="22"/>
                          </w:rPr>
                          <w:t>Hyderabad</w:t>
                        </w:r>
                      </w:p>
                      <w:p>
                        <w:pPr>
                          <w:pStyle w:val="divdocumentli"/>
                          <w:numPr>
                            <w:ilvl w:val="0"/>
                            <w:numId w:val="4"/>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Involved in creation of e-learning courses using Adobe Flash, Adobe Photoshop and used version control for maintaining files.</w:t>
                        </w:r>
                      </w:p>
                      <w:p>
                        <w:pPr>
                          <w:pStyle w:val="divdocumentli"/>
                          <w:numPr>
                            <w:ilvl w:val="0"/>
                            <w:numId w:val="4"/>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Adhered to style guide (Design System) for each e-learning courses.</w:t>
                        </w:r>
                      </w:p>
                      <w:p>
                        <w:pPr>
                          <w:pStyle w:val="divdocumentli"/>
                          <w:numPr>
                            <w:ilvl w:val="0"/>
                            <w:numId w:val="4"/>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Created user interface based on functionality &amp; requirements as well as development of style guide and checklist for the development team</w:t>
                        </w:r>
                      </w:p>
                      <w:p>
                        <w:pPr>
                          <w:pStyle w:val="divdocumentli"/>
                          <w:numPr>
                            <w:ilvl w:val="0"/>
                            <w:numId w:val="4"/>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Created Mock-ups for screen designs prior to production.</w:t>
                        </w:r>
                      </w:p>
                      <w:p>
                        <w:pPr>
                          <w:pStyle w:val="divdocumentli"/>
                          <w:numPr>
                            <w:ilvl w:val="0"/>
                            <w:numId w:val="4"/>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Learned new skills and applied to daily tasks to improve efficiency and productivity.</w:t>
                        </w:r>
                      </w:p>
                      <w:p>
                        <w:pPr>
                          <w:pStyle w:val="divdocumentli"/>
                          <w:numPr>
                            <w:ilvl w:val="0"/>
                            <w:numId w:val="4"/>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Developed and implemented performance improvement strategies and plans to promote continuous improvement.</w:t>
                        </w:r>
                      </w:p>
                    </w:tc>
                  </w:tr>
                </w:tbl>
                <w:p>
                  <w:pPr>
                    <w:rPr>
                      <w:vanish/>
                    </w:rPr>
                  </w:pPr>
                </w:p>
                <w:tbl>
                  <w:tblPr>
                    <w:tblStyle w:val="divdocumentright-boxexperience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2003-05</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2004-09</w:t>
                        </w:r>
                      </w:p>
                    </w:tc>
                    <w:tc>
                      <w:tcPr>
                        <w:tcW w:w="520" w:type="dxa"/>
                        <w:tcMar>
                          <w:top w:w="40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40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txtBoldCharacter"/>
                            <w:rFonts w:ascii="Fira Sans" w:eastAsia="Fira Sans" w:hAnsi="Fira Sans" w:cs="Fira Sans"/>
                            <w:color w:val="343434"/>
                            <w:spacing w:val="4"/>
                            <w:sz w:val="28"/>
                            <w:szCs w:val="28"/>
                          </w:rPr>
                          <w:t>Media/ Graphic Designer</w:t>
                        </w:r>
                      </w:p>
                      <w:p>
                        <w:pPr>
                          <w:pStyle w:val="divdocumentparentContainerright-boxsectionexperiencesinglecolumnpaddedline"/>
                          <w:spacing w:before="8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Sify/Element K</w:t>
                        </w:r>
                        <w:r>
                          <w:rPr>
                            <w:rStyle w:val="span"/>
                            <w:rFonts w:ascii="Fira Sans" w:eastAsia="Fira Sans" w:hAnsi="Fira Sans" w:cs="Fira Sans"/>
                            <w:i/>
                            <w:iCs/>
                            <w:color w:val="343434"/>
                            <w:spacing w:val="4"/>
                            <w:sz w:val="22"/>
                            <w:szCs w:val="22"/>
                          </w:rPr>
                          <w:t xml:space="preserve">, </w:t>
                        </w:r>
                        <w:r>
                          <w:rPr>
                            <w:rStyle w:val="span"/>
                            <w:rFonts w:ascii="Fira Sans" w:eastAsia="Fira Sans" w:hAnsi="Fira Sans" w:cs="Fira Sans"/>
                            <w:i/>
                            <w:iCs/>
                            <w:color w:val="343434"/>
                            <w:spacing w:val="4"/>
                            <w:sz w:val="22"/>
                            <w:szCs w:val="22"/>
                          </w:rPr>
                          <w:t>Chennai</w:t>
                        </w:r>
                      </w:p>
                      <w:p>
                        <w:pPr>
                          <w:pStyle w:val="divdocumentli"/>
                          <w:numPr>
                            <w:ilvl w:val="0"/>
                            <w:numId w:val="5"/>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Designed website layouts, templates and unique branded looks.</w:t>
                        </w:r>
                      </w:p>
                      <w:p>
                        <w:pPr>
                          <w:pStyle w:val="divdocumentli"/>
                          <w:numPr>
                            <w:ilvl w:val="0"/>
                            <w:numId w:val="5"/>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Worked with clients to gather and define requirements, establish scopes and manage project milestones.</w:t>
                        </w:r>
                      </w:p>
                      <w:p>
                        <w:pPr>
                          <w:pStyle w:val="divdocumentli"/>
                          <w:numPr>
                            <w:ilvl w:val="0"/>
                            <w:numId w:val="5"/>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Created designs and collaborated with technical team to complete projects.</w:t>
                        </w:r>
                      </w:p>
                      <w:p>
                        <w:pPr>
                          <w:pStyle w:val="divdocumentli"/>
                          <w:numPr>
                            <w:ilvl w:val="0"/>
                            <w:numId w:val="5"/>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Involved in creation of graphical elements for courseware using Flash and Photoshop as well as development of simulations for Adobe and Microsoft e-learning courses.</w:t>
                        </w:r>
                      </w:p>
                      <w:p>
                        <w:pPr>
                          <w:pStyle w:val="divdocumentli"/>
                          <w:numPr>
                            <w:ilvl w:val="0"/>
                            <w:numId w:val="5"/>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Worked on Cisco Certification e-learning courses (Animations/Template Development).</w:t>
                        </w:r>
                      </w:p>
                      <w:p>
                        <w:pPr>
                          <w:pStyle w:val="divdocumentli"/>
                          <w:numPr>
                            <w:ilvl w:val="0"/>
                            <w:numId w:val="5"/>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Created broad range of work using various design techniques.</w:t>
                        </w:r>
                      </w:p>
                      <w:p>
                        <w:pPr>
                          <w:pStyle w:val="divdocumentli"/>
                          <w:numPr>
                            <w:ilvl w:val="0"/>
                            <w:numId w:val="5"/>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Applied knowledge of production to create high-quality images.</w:t>
                        </w:r>
                      </w:p>
                      <w:p>
                        <w:pPr>
                          <w:pStyle w:val="divdocumentli"/>
                          <w:numPr>
                            <w:ilvl w:val="0"/>
                            <w:numId w:val="5"/>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Employed design fundamentals when selecting typography, composition, layout and color in design work.</w:t>
                        </w:r>
                      </w:p>
                      <w:p>
                        <w:pPr>
                          <w:pStyle w:val="divdocumentli"/>
                          <w:numPr>
                            <w:ilvl w:val="0"/>
                            <w:numId w:val="5"/>
                          </w:numPr>
                          <w:spacing w:before="0" w:after="0" w:line="360" w:lineRule="atLeast"/>
                          <w:ind w:left="300" w:right="400" w:hanging="301"/>
                          <w:jc w:val="left"/>
                          <w:rPr>
                            <w:rStyle w:val="divdocumentright-boxdatetablesinglecolumn"/>
                            <w:rFonts w:ascii="Fira Sans" w:eastAsia="Fira Sans" w:hAnsi="Fira Sans" w:cs="Fira Sans"/>
                            <w:color w:val="343434"/>
                            <w:spacing w:val="4"/>
                            <w:sz w:val="22"/>
                            <w:szCs w:val="22"/>
                            <w:bdr w:val="none" w:sz="0" w:space="0" w:color="auto"/>
                            <w:vertAlign w:val="baseline"/>
                          </w:rPr>
                        </w:pPr>
                        <w:r>
                          <w:rPr>
                            <w:rStyle w:val="divdocumentright-boxdatetablesinglecolumn"/>
                            <w:rFonts w:ascii="Fira Sans" w:eastAsia="Fira Sans" w:hAnsi="Fira Sans" w:cs="Fira Sans"/>
                            <w:color w:val="343434"/>
                            <w:spacing w:val="4"/>
                            <w:sz w:val="22"/>
                            <w:szCs w:val="22"/>
                            <w:bdr w:val="none" w:sz="0" w:space="0" w:color="auto"/>
                            <w:vertAlign w:val="baseline"/>
                          </w:rPr>
                          <w:t>Applied creative expertise to present marketing concepts.</w:t>
                        </w:r>
                      </w:p>
                    </w:tc>
                  </w:tr>
                </w:tbl>
                <w:p>
                  <w:pPr>
                    <w:pStyle w:val="divdocumentparentContainerright-boxsectioneducationheading"/>
                    <w:pBdr>
                      <w:top w:val="none" w:sz="0" w:space="0" w:color="auto"/>
                      <w:left w:val="none" w:sz="0" w:space="0" w:color="auto"/>
                      <w:bottom w:val="single" w:sz="8" w:space="3" w:color="D5D6D6"/>
                      <w:right w:val="none" w:sz="0" w:space="0" w:color="auto"/>
                    </w:pBdr>
                    <w:spacing w:before="400" w:after="200" w:line="440" w:lineRule="atLeast"/>
                    <w:ind w:left="460" w:right="400"/>
                    <w:rPr>
                      <w:rStyle w:val="divdocumentparentContainerright-box"/>
                      <w:rFonts w:ascii="Fira Sans" w:eastAsia="Fira Sans" w:hAnsi="Fira Sans" w:cs="Fira Sans"/>
                      <w:b/>
                      <w:bCs/>
                      <w:color w:val="343434"/>
                      <w:spacing w:val="0"/>
                      <w:sz w:val="22"/>
                      <w:szCs w:val="22"/>
                      <w:bdr w:val="none" w:sz="0" w:space="0" w:color="auto"/>
                      <w:vertAlign w:val="baseline"/>
                    </w:rPr>
                  </w:pPr>
                  <w:r>
                    <w:rPr>
                      <w:rStyle w:val="divdocumentright-boxsectiontitle"/>
                      <w:rFonts w:ascii="Fira Sans" w:eastAsia="Fira Sans" w:hAnsi="Fira Sans" w:cs="Fira Sans"/>
                      <w:b/>
                      <w:bCs/>
                      <w:color w:val="1A409A"/>
                      <w:spacing w:val="0"/>
                      <w:sz w:val="32"/>
                      <w:szCs w:val="32"/>
                    </w:rPr>
                    <w:t>Education</w:t>
                  </w:r>
                  <w:r>
                    <w:rPr>
                      <w:rStyle w:val="divdocumentparentContainerright-box"/>
                      <w:rFonts w:ascii="Fira Sans" w:eastAsia="Fira Sans" w:hAnsi="Fira Sans" w:cs="Fira Sans"/>
                      <w:b/>
                      <w:bCs/>
                      <w:color w:val="343434"/>
                      <w:spacing w:val="0"/>
                      <w:sz w:val="22"/>
                      <w:szCs w:val="22"/>
                      <w:bdr w:val="none" w:sz="0" w:space="0" w:color="auto"/>
                      <w:vertAlign w:val="baseline"/>
                    </w:rPr>
                    <w:t xml:space="preserve"> </w:t>
                  </w:r>
                  <w:r>
                    <w:rPr>
                      <w:rStyle w:val="divdocumentparentContainerright-box"/>
                      <w:rFonts w:ascii="Fira Sans" w:eastAsia="Fira Sans" w:hAnsi="Fira Sans" w:cs="Fira Sans"/>
                      <w:b/>
                      <w:bCs/>
                      <w:strike w:val="0"/>
                      <w:color w:val="343434"/>
                      <w:spacing w:val="0"/>
                      <w:sz w:val="22"/>
                      <w:szCs w:val="22"/>
                      <w:u w:val="none"/>
                      <w:bdr w:val="none" w:sz="0" w:space="0" w:color="auto"/>
                      <w:vertAlign w:val="baseline"/>
                    </w:rPr>
                    <w:drawing>
                      <wp:anchor simplePos="0" relativeHeight="251659264" behindDoc="0" locked="0" layoutInCell="1" allowOverlap="1">
                        <wp:simplePos x="0" y="0"/>
                        <wp:positionH relativeFrom="column">
                          <wp:posOffset>-114300</wp:posOffset>
                        </wp:positionH>
                        <wp:positionV relativeFrom="paragraph">
                          <wp:posOffset>317500</wp:posOffset>
                        </wp:positionV>
                        <wp:extent cx="305044" cy="305220"/>
                        <wp:wrapNone/>
                        <wp:docPr id="10003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0"/>
                                </pic:cNvPicPr>
                              </pic:nvPicPr>
                              <pic:blipFill>
                                <a:blip xmlns:r="http://schemas.openxmlformats.org/officeDocument/2006/relationships" r:embed="rId12"/>
                                <a:stretch>
                                  <a:fillRect/>
                                </a:stretch>
                              </pic:blipFill>
                              <pic:spPr>
                                <a:xfrm>
                                  <a:off x="0" y="0"/>
                                  <a:ext cx="305044" cy="305220"/>
                                </a:xfrm>
                                <a:prstGeom prst="rect">
                                  <a:avLst/>
                                </a:prstGeom>
                              </pic:spPr>
                            </pic:pic>
                          </a:graphicData>
                        </a:graphic>
                      </wp:anchor>
                    </w:drawing>
                  </w:r>
                </w:p>
                <w:tbl>
                  <w:tblPr>
                    <w:tblStyle w:val="divdocumentright-boxeducation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2020-01</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2021-06</w:t>
                        </w:r>
                      </w:p>
                    </w:tc>
                    <w:tc>
                      <w:tcPr>
                        <w:tcW w:w="520" w:type="dxa"/>
                        <w:tcMar>
                          <w:top w:w="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0" w:type="dxa"/>
                          <w:left w:w="0" w:type="dxa"/>
                          <w:bottom w:w="0" w:type="dxa"/>
                          <w:right w:w="0" w:type="dxa"/>
                        </w:tcMar>
                        <w:vAlign w:val="top"/>
                        <w:hideMark/>
                      </w:tcPr>
                      <w:p>
                        <w:pPr>
                          <w:pStyle w:val="divdocumentparentContainerright-boxsectioneducationsinglecolumnpaddedline"/>
                          <w:spacing w:before="0" w:after="80" w:line="360" w:lineRule="atLeast"/>
                          <w:ind w:left="0" w:right="400"/>
                          <w:rPr>
                            <w:rStyle w:val="divdocumentright-boxdatetablesinglecolumn"/>
                            <w:rFonts w:ascii="Fira Sans" w:eastAsia="Fira Sans" w:hAnsi="Fira Sans" w:cs="Fira Sans"/>
                            <w:b/>
                            <w:bCs/>
                            <w:color w:val="343434"/>
                            <w:spacing w:val="4"/>
                            <w:sz w:val="22"/>
                            <w:szCs w:val="22"/>
                            <w:bdr w:val="none" w:sz="0" w:space="0" w:color="auto"/>
                            <w:vertAlign w:val="baseline"/>
                          </w:rPr>
                        </w:pPr>
                        <w:r>
                          <w:rPr>
                            <w:rStyle w:val="divdocumentdegree"/>
                            <w:rFonts w:ascii="Fira Sans" w:eastAsia="Fira Sans" w:hAnsi="Fira Sans" w:cs="Fira Sans"/>
                            <w:b/>
                            <w:bCs/>
                            <w:color w:val="343434"/>
                            <w:spacing w:val="4"/>
                          </w:rPr>
                          <w:t>Diploma</w:t>
                        </w:r>
                        <w:r>
                          <w:rPr>
                            <w:rStyle w:val="span"/>
                            <w:rFonts w:ascii="Fira Sans" w:eastAsia="Fira Sans" w:hAnsi="Fira Sans" w:cs="Fira Sans"/>
                            <w:b/>
                            <w:bCs/>
                            <w:color w:val="343434"/>
                            <w:spacing w:val="4"/>
                            <w:sz w:val="22"/>
                            <w:szCs w:val="22"/>
                          </w:rPr>
                          <w:t xml:space="preserve">: </w:t>
                        </w:r>
                        <w:r>
                          <w:rPr>
                            <w:rStyle w:val="divdocumentprogramline"/>
                            <w:rFonts w:ascii="Fira Sans" w:eastAsia="Fira Sans" w:hAnsi="Fira Sans" w:cs="Fira Sans"/>
                            <w:b/>
                            <w:bCs/>
                            <w:color w:val="343434"/>
                            <w:spacing w:val="4"/>
                          </w:rPr>
                          <w:t>Painting</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Nadu Dr.J Jayalalithaa Music And FineArts University</w:t>
                        </w:r>
                        <w:r>
                          <w:rPr>
                            <w:rStyle w:val="span"/>
                            <w:rFonts w:ascii="Fira Sans" w:eastAsia="Fira Sans" w:hAnsi="Fira Sans" w:cs="Fira Sans"/>
                            <w:i/>
                            <w:iCs/>
                            <w:color w:val="343434"/>
                            <w:spacing w:val="4"/>
                            <w:sz w:val="22"/>
                            <w:szCs w:val="22"/>
                          </w:rPr>
                          <w:t xml:space="preserve"> - </w:t>
                        </w:r>
                        <w:r>
                          <w:rPr>
                            <w:rStyle w:val="divdocumenteducationjoblocation"/>
                            <w:rFonts w:ascii="Fira Sans" w:eastAsia="Fira Sans" w:hAnsi="Fira Sans" w:cs="Fira Sans"/>
                            <w:color w:val="343434"/>
                            <w:spacing w:val="4"/>
                            <w:sz w:val="22"/>
                            <w:szCs w:val="22"/>
                          </w:rPr>
                          <w:t>Chennai</w:t>
                        </w:r>
                      </w:p>
                    </w:tc>
                  </w:tr>
                </w:tbl>
                <w:p>
                  <w:pPr>
                    <w:rPr>
                      <w:vanish/>
                    </w:rPr>
                  </w:pPr>
                </w:p>
                <w:tbl>
                  <w:tblPr>
                    <w:tblStyle w:val="divdocumentright-boxeducation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2010-01</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2010-01</w:t>
                        </w:r>
                      </w:p>
                    </w:tc>
                    <w:tc>
                      <w:tcPr>
                        <w:tcW w:w="520" w:type="dxa"/>
                        <w:tcMar>
                          <w:top w:w="40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400" w:type="dxa"/>
                          <w:left w:w="0" w:type="dxa"/>
                          <w:bottom w:w="0" w:type="dxa"/>
                          <w:right w:w="0" w:type="dxa"/>
                        </w:tcMar>
                        <w:vAlign w:val="top"/>
                        <w:hideMark/>
                      </w:tcPr>
                      <w:p>
                        <w:pPr>
                          <w:pStyle w:val="divdocumentparentContainerright-boxsectioneducationsinglecolumnpaddedline"/>
                          <w:spacing w:before="0" w:after="80" w:line="360" w:lineRule="atLeast"/>
                          <w:ind w:left="0" w:right="400"/>
                          <w:rPr>
                            <w:rStyle w:val="divdocumentright-boxdatetablesinglecolumn"/>
                            <w:rFonts w:ascii="Fira Sans" w:eastAsia="Fira Sans" w:hAnsi="Fira Sans" w:cs="Fira Sans"/>
                            <w:b/>
                            <w:bCs/>
                            <w:color w:val="343434"/>
                            <w:spacing w:val="4"/>
                            <w:sz w:val="22"/>
                            <w:szCs w:val="22"/>
                            <w:bdr w:val="none" w:sz="0" w:space="0" w:color="auto"/>
                            <w:vertAlign w:val="baseline"/>
                          </w:rPr>
                        </w:pPr>
                        <w:r>
                          <w:rPr>
                            <w:rStyle w:val="divdocumentdegree"/>
                            <w:rFonts w:ascii="Fira Sans" w:eastAsia="Fira Sans" w:hAnsi="Fira Sans" w:cs="Fira Sans"/>
                            <w:b/>
                            <w:bCs/>
                            <w:color w:val="343434"/>
                            <w:spacing w:val="4"/>
                          </w:rPr>
                          <w:t>HFI Training On Usability Certified Analyst</w:t>
                        </w:r>
                        <w:r>
                          <w:rPr>
                            <w:rStyle w:val="span"/>
                            <w:rFonts w:ascii="Fira Sans" w:eastAsia="Fira Sans" w:hAnsi="Fira Sans" w:cs="Fira Sans"/>
                            <w:b/>
                            <w:bCs/>
                            <w:color w:val="343434"/>
                            <w:spacing w:val="4"/>
                            <w:sz w:val="22"/>
                            <w:szCs w:val="22"/>
                          </w:rPr>
                          <w:t xml:space="preserve">: </w:t>
                        </w:r>
                        <w:r>
                          <w:rPr>
                            <w:rStyle w:val="divdocumentprogramline"/>
                            <w:rFonts w:ascii="Fira Sans" w:eastAsia="Fira Sans" w:hAnsi="Fira Sans" w:cs="Fira Sans"/>
                            <w:b/>
                            <w:bCs/>
                            <w:color w:val="343434"/>
                            <w:spacing w:val="4"/>
                          </w:rPr>
                          <w:t>Human Computer Interaction</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Human Factors International</w:t>
                        </w:r>
                        <w:r>
                          <w:rPr>
                            <w:rStyle w:val="span"/>
                            <w:rFonts w:ascii="Fira Sans" w:eastAsia="Fira Sans" w:hAnsi="Fira Sans" w:cs="Fira Sans"/>
                            <w:i/>
                            <w:iCs/>
                            <w:color w:val="343434"/>
                            <w:spacing w:val="4"/>
                            <w:sz w:val="22"/>
                            <w:szCs w:val="22"/>
                          </w:rPr>
                          <w:t xml:space="preserve"> - </w:t>
                        </w:r>
                        <w:r>
                          <w:rPr>
                            <w:rStyle w:val="divdocumenteducationjoblocation"/>
                            <w:rFonts w:ascii="Fira Sans" w:eastAsia="Fira Sans" w:hAnsi="Fira Sans" w:cs="Fira Sans"/>
                            <w:color w:val="343434"/>
                            <w:spacing w:val="4"/>
                            <w:sz w:val="22"/>
                            <w:szCs w:val="22"/>
                          </w:rPr>
                          <w:t>Bangalore</w:t>
                        </w:r>
                      </w:p>
                    </w:tc>
                  </w:tr>
                </w:tbl>
                <w:p>
                  <w:pPr>
                    <w:rPr>
                      <w:vanish/>
                    </w:rPr>
                  </w:pPr>
                </w:p>
                <w:tbl>
                  <w:tblPr>
                    <w:tblStyle w:val="divdocumentright-boxeducation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2003-04</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2005-03</w:t>
                        </w:r>
                      </w:p>
                    </w:tc>
                    <w:tc>
                      <w:tcPr>
                        <w:tcW w:w="520" w:type="dxa"/>
                        <w:tcMar>
                          <w:top w:w="40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400" w:type="dxa"/>
                          <w:left w:w="0" w:type="dxa"/>
                          <w:bottom w:w="0" w:type="dxa"/>
                          <w:right w:w="0" w:type="dxa"/>
                        </w:tcMar>
                        <w:vAlign w:val="top"/>
                        <w:hideMark/>
                      </w:tcPr>
                      <w:p>
                        <w:pPr>
                          <w:pStyle w:val="divdocumentparentContainerright-boxsectioneducationsinglecolumnpaddedline"/>
                          <w:spacing w:before="0" w:after="80" w:line="360" w:lineRule="atLeast"/>
                          <w:ind w:left="0" w:right="400"/>
                          <w:rPr>
                            <w:rStyle w:val="divdocumentright-boxdatetablesinglecolumn"/>
                            <w:rFonts w:ascii="Fira Sans" w:eastAsia="Fira Sans" w:hAnsi="Fira Sans" w:cs="Fira Sans"/>
                            <w:b/>
                            <w:bCs/>
                            <w:color w:val="343434"/>
                            <w:spacing w:val="4"/>
                            <w:sz w:val="22"/>
                            <w:szCs w:val="22"/>
                            <w:bdr w:val="none" w:sz="0" w:space="0" w:color="auto"/>
                            <w:vertAlign w:val="baseline"/>
                          </w:rPr>
                        </w:pPr>
                        <w:r>
                          <w:rPr>
                            <w:rStyle w:val="divdocumentdegree"/>
                            <w:rFonts w:ascii="Fira Sans" w:eastAsia="Fira Sans" w:hAnsi="Fira Sans" w:cs="Fira Sans"/>
                            <w:b/>
                            <w:bCs/>
                            <w:color w:val="343434"/>
                            <w:spacing w:val="4"/>
                          </w:rPr>
                          <w:t>M. Sc. Information Technology</w:t>
                        </w:r>
                        <w:r>
                          <w:rPr>
                            <w:rStyle w:val="span"/>
                            <w:rFonts w:ascii="Fira Sans" w:eastAsia="Fira Sans" w:hAnsi="Fira Sans" w:cs="Fira Sans"/>
                            <w:b/>
                            <w:bCs/>
                            <w:color w:val="343434"/>
                            <w:spacing w:val="4"/>
                            <w:sz w:val="22"/>
                            <w:szCs w:val="22"/>
                          </w:rPr>
                          <w:t xml:space="preserve">: </w:t>
                        </w:r>
                        <w:r>
                          <w:rPr>
                            <w:rStyle w:val="divdocumentprogramline"/>
                            <w:rFonts w:ascii="Fira Sans" w:eastAsia="Fira Sans" w:hAnsi="Fira Sans" w:cs="Fira Sans"/>
                            <w:b/>
                            <w:bCs/>
                            <w:color w:val="343434"/>
                            <w:spacing w:val="4"/>
                          </w:rPr>
                          <w:t>IT</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Madras University</w:t>
                        </w:r>
                        <w:r>
                          <w:rPr>
                            <w:rStyle w:val="span"/>
                            <w:rFonts w:ascii="Fira Sans" w:eastAsia="Fira Sans" w:hAnsi="Fira Sans" w:cs="Fira Sans"/>
                            <w:i/>
                            <w:iCs/>
                            <w:color w:val="343434"/>
                            <w:spacing w:val="4"/>
                            <w:sz w:val="22"/>
                            <w:szCs w:val="22"/>
                          </w:rPr>
                          <w:t xml:space="preserve"> - </w:t>
                        </w:r>
                        <w:r>
                          <w:rPr>
                            <w:rStyle w:val="divdocumenteducationjoblocation"/>
                            <w:rFonts w:ascii="Fira Sans" w:eastAsia="Fira Sans" w:hAnsi="Fira Sans" w:cs="Fira Sans"/>
                            <w:color w:val="343434"/>
                            <w:spacing w:val="4"/>
                            <w:sz w:val="22"/>
                            <w:szCs w:val="22"/>
                          </w:rPr>
                          <w:t>Chennai</w:t>
                        </w:r>
                      </w:p>
                    </w:tc>
                  </w:tr>
                </w:tbl>
                <w:p>
                  <w:pPr>
                    <w:rPr>
                      <w:vanish/>
                    </w:rPr>
                  </w:pPr>
                </w:p>
                <w:tbl>
                  <w:tblPr>
                    <w:tblStyle w:val="divdocumentright-boxeducation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2000-03</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2003-03</w:t>
                        </w:r>
                      </w:p>
                    </w:tc>
                    <w:tc>
                      <w:tcPr>
                        <w:tcW w:w="520" w:type="dxa"/>
                        <w:tcMar>
                          <w:top w:w="40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400" w:type="dxa"/>
                          <w:left w:w="0" w:type="dxa"/>
                          <w:bottom w:w="0" w:type="dxa"/>
                          <w:right w:w="0" w:type="dxa"/>
                        </w:tcMar>
                        <w:vAlign w:val="top"/>
                        <w:hideMark/>
                      </w:tcPr>
                      <w:p>
                        <w:pPr>
                          <w:pStyle w:val="divdocumentparentContainerright-boxsectioneducationsinglecolumnpaddedline"/>
                          <w:spacing w:before="0" w:after="80" w:line="360" w:lineRule="atLeast"/>
                          <w:ind w:left="0" w:right="400"/>
                          <w:rPr>
                            <w:rStyle w:val="divdocumentright-boxdatetablesinglecolumn"/>
                            <w:rFonts w:ascii="Fira Sans" w:eastAsia="Fira Sans" w:hAnsi="Fira Sans" w:cs="Fira Sans"/>
                            <w:b/>
                            <w:bCs/>
                            <w:color w:val="343434"/>
                            <w:spacing w:val="4"/>
                            <w:sz w:val="22"/>
                            <w:szCs w:val="22"/>
                            <w:bdr w:val="none" w:sz="0" w:space="0" w:color="auto"/>
                            <w:vertAlign w:val="baseline"/>
                          </w:rPr>
                        </w:pPr>
                        <w:r>
                          <w:rPr>
                            <w:rStyle w:val="divdocumentdegree"/>
                            <w:rFonts w:ascii="Fira Sans" w:eastAsia="Fira Sans" w:hAnsi="Fira Sans" w:cs="Fira Sans"/>
                            <w:b/>
                            <w:bCs/>
                            <w:color w:val="343434"/>
                            <w:spacing w:val="4"/>
                          </w:rPr>
                          <w:t>BCA</w:t>
                        </w:r>
                        <w:r>
                          <w:rPr>
                            <w:rStyle w:val="span"/>
                            <w:rFonts w:ascii="Fira Sans" w:eastAsia="Fira Sans" w:hAnsi="Fira Sans" w:cs="Fira Sans"/>
                            <w:b/>
                            <w:bCs/>
                            <w:color w:val="343434"/>
                            <w:spacing w:val="4"/>
                            <w:sz w:val="22"/>
                            <w:szCs w:val="22"/>
                          </w:rPr>
                          <w:t xml:space="preserve">: </w:t>
                        </w:r>
                        <w:r>
                          <w:rPr>
                            <w:rStyle w:val="divdocumentprogramline"/>
                            <w:rFonts w:ascii="Fira Sans" w:eastAsia="Fira Sans" w:hAnsi="Fira Sans" w:cs="Fira Sans"/>
                            <w:b/>
                            <w:bCs/>
                            <w:color w:val="343434"/>
                            <w:spacing w:val="4"/>
                          </w:rPr>
                          <w:t>Computer Applications</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Madras University</w:t>
                        </w:r>
                        <w:r>
                          <w:rPr>
                            <w:rStyle w:val="span"/>
                            <w:rFonts w:ascii="Fira Sans" w:eastAsia="Fira Sans" w:hAnsi="Fira Sans" w:cs="Fira Sans"/>
                            <w:i/>
                            <w:iCs/>
                            <w:color w:val="343434"/>
                            <w:spacing w:val="4"/>
                            <w:sz w:val="22"/>
                            <w:szCs w:val="22"/>
                          </w:rPr>
                          <w:t xml:space="preserve"> - </w:t>
                        </w:r>
                        <w:r>
                          <w:rPr>
                            <w:rStyle w:val="divdocumenteducationjoblocation"/>
                            <w:rFonts w:ascii="Fira Sans" w:eastAsia="Fira Sans" w:hAnsi="Fira Sans" w:cs="Fira Sans"/>
                            <w:color w:val="343434"/>
                            <w:spacing w:val="4"/>
                            <w:sz w:val="22"/>
                            <w:szCs w:val="22"/>
                          </w:rPr>
                          <w:t>Chennai</w:t>
                        </w:r>
                      </w:p>
                    </w:tc>
                  </w:tr>
                </w:tbl>
                <w:p>
                  <w:pPr>
                    <w:rPr>
                      <w:vanish/>
                    </w:rPr>
                  </w:pPr>
                </w:p>
                <w:tbl>
                  <w:tblPr>
                    <w:tblStyle w:val="divdocumentright-boxeducation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2003-11</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2004-02</w:t>
                        </w:r>
                      </w:p>
                    </w:tc>
                    <w:tc>
                      <w:tcPr>
                        <w:tcW w:w="520" w:type="dxa"/>
                        <w:tcMar>
                          <w:top w:w="40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400" w:type="dxa"/>
                          <w:left w:w="0" w:type="dxa"/>
                          <w:bottom w:w="0" w:type="dxa"/>
                          <w:right w:w="0" w:type="dxa"/>
                        </w:tcMar>
                        <w:vAlign w:val="top"/>
                        <w:hideMark/>
                      </w:tcPr>
                      <w:p>
                        <w:pPr>
                          <w:pStyle w:val="divdocumentparentContainerright-boxsectioneducationsinglecolumnpaddedline"/>
                          <w:spacing w:before="0" w:after="80" w:line="360" w:lineRule="atLeast"/>
                          <w:ind w:left="0" w:right="400"/>
                          <w:rPr>
                            <w:rStyle w:val="divdocumentright-boxdatetablesinglecolumn"/>
                            <w:rFonts w:ascii="Fira Sans" w:eastAsia="Fira Sans" w:hAnsi="Fira Sans" w:cs="Fira Sans"/>
                            <w:b/>
                            <w:bCs/>
                            <w:color w:val="343434"/>
                            <w:spacing w:val="4"/>
                            <w:sz w:val="22"/>
                            <w:szCs w:val="22"/>
                            <w:bdr w:val="none" w:sz="0" w:space="0" w:color="auto"/>
                            <w:vertAlign w:val="baseline"/>
                          </w:rPr>
                        </w:pPr>
                        <w:r>
                          <w:rPr>
                            <w:rStyle w:val="divdocumentdegree"/>
                            <w:rFonts w:ascii="Fira Sans" w:eastAsia="Fira Sans" w:hAnsi="Fira Sans" w:cs="Fira Sans"/>
                            <w:b/>
                            <w:bCs/>
                            <w:color w:val="343434"/>
                            <w:spacing w:val="4"/>
                          </w:rPr>
                          <w:t>Diploma</w:t>
                        </w:r>
                        <w:r>
                          <w:rPr>
                            <w:rStyle w:val="span"/>
                            <w:rFonts w:ascii="Fira Sans" w:eastAsia="Fira Sans" w:hAnsi="Fira Sans" w:cs="Fira Sans"/>
                            <w:b/>
                            <w:bCs/>
                            <w:color w:val="343434"/>
                            <w:spacing w:val="4"/>
                            <w:sz w:val="22"/>
                            <w:szCs w:val="22"/>
                          </w:rPr>
                          <w:t xml:space="preserve">: </w:t>
                        </w:r>
                        <w:r>
                          <w:rPr>
                            <w:rStyle w:val="divdocumentprogramline"/>
                            <w:rFonts w:ascii="Fira Sans" w:eastAsia="Fira Sans" w:hAnsi="Fira Sans" w:cs="Fira Sans"/>
                            <w:b/>
                            <w:bCs/>
                            <w:color w:val="343434"/>
                            <w:spacing w:val="4"/>
                          </w:rPr>
                          <w:t>Diploma in Animation And Post Production</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Image Institution</w:t>
                        </w:r>
                        <w:r>
                          <w:rPr>
                            <w:rStyle w:val="span"/>
                            <w:rFonts w:ascii="Fira Sans" w:eastAsia="Fira Sans" w:hAnsi="Fira Sans" w:cs="Fira Sans"/>
                            <w:i/>
                            <w:iCs/>
                            <w:color w:val="343434"/>
                            <w:spacing w:val="4"/>
                            <w:sz w:val="22"/>
                            <w:szCs w:val="22"/>
                          </w:rPr>
                          <w:t xml:space="preserve"> - </w:t>
                        </w:r>
                        <w:r>
                          <w:rPr>
                            <w:rStyle w:val="divdocumenteducationjoblocation"/>
                            <w:rFonts w:ascii="Fira Sans" w:eastAsia="Fira Sans" w:hAnsi="Fira Sans" w:cs="Fira Sans"/>
                            <w:color w:val="343434"/>
                            <w:spacing w:val="4"/>
                            <w:sz w:val="22"/>
                            <w:szCs w:val="22"/>
                          </w:rPr>
                          <w:t>Chennai</w:t>
                        </w:r>
                      </w:p>
                    </w:tc>
                  </w:tr>
                </w:tbl>
                <w:p>
                  <w:pPr>
                    <w:rPr>
                      <w:vanish/>
                    </w:rPr>
                  </w:pPr>
                </w:p>
                <w:tbl>
                  <w:tblPr>
                    <w:tblStyle w:val="divdocumentright-boxeducationparagraph"/>
                    <w:tblCellSpacing w:w="0" w:type="dxa"/>
                    <w:tblLayout w:type="fixed"/>
                    <w:tblCellMar>
                      <w:top w:w="0" w:type="dxa"/>
                      <w:left w:w="0" w:type="dxa"/>
                      <w:bottom w:w="0" w:type="dxa"/>
                      <w:right w:w="0" w:type="dxa"/>
                    </w:tblCellMar>
                    <w:tblLook w:val="05E0"/>
                  </w:tblPr>
                  <w:tblGrid>
                    <w:gridCol w:w="460"/>
                    <w:gridCol w:w="1300"/>
                    <w:gridCol w:w="520"/>
                    <w:gridCol w:w="5686"/>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emptycell"/>
                            <w:rFonts w:ascii="Fira Sans" w:eastAsia="Fira Sans" w:hAnsi="Fira Sans" w:cs="Fira Sans"/>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emptycellParagraph"/>
                          <w:spacing w:line="360" w:lineRule="atLeast"/>
                          <w:ind w:left="0" w:right="0"/>
                          <w:rPr>
                            <w:rStyle w:val="divdocumentemptycell"/>
                            <w:rFonts w:ascii="Fira Sans" w:eastAsia="Fira Sans" w:hAnsi="Fira Sans" w:cs="Fira Sans"/>
                            <w:color w:val="343434"/>
                            <w:spacing w:val="4"/>
                            <w:sz w:val="22"/>
                            <w:szCs w:val="22"/>
                            <w:bdr w:val="none" w:sz="0" w:space="0" w:color="auto"/>
                            <w:vertAlign w:val="baseline"/>
                          </w:rPr>
                        </w:pPr>
                        <w:r>
                          <w:rPr>
                            <w:rStyle w:val="divdocumentjobdates"/>
                            <w:rFonts w:ascii="Fira Sans" w:eastAsia="Fira Sans" w:hAnsi="Fira Sans" w:cs="Fira Sans"/>
                            <w:b/>
                            <w:bCs/>
                            <w:color w:val="343434"/>
                            <w:spacing w:val="4"/>
                          </w:rPr>
                          <w:t>1996-03</w:t>
                        </w:r>
                        <w:r>
                          <w:rPr>
                            <w:rStyle w:val="span"/>
                            <w:rFonts w:ascii="Fira Sans" w:eastAsia="Fira Sans" w:hAnsi="Fira Sans" w:cs="Fira Sans"/>
                            <w:b/>
                            <w:bCs/>
                            <w:color w:val="343434"/>
                            <w:spacing w:val="4"/>
                            <w:sz w:val="22"/>
                            <w:szCs w:val="22"/>
                          </w:rPr>
                          <w:t xml:space="preserve"> - </w:t>
                        </w:r>
                        <w:r>
                          <w:rPr>
                            <w:rStyle w:val="divdocumentjobdates"/>
                            <w:rFonts w:ascii="Fira Sans" w:eastAsia="Fira Sans" w:hAnsi="Fira Sans" w:cs="Fira Sans"/>
                            <w:b/>
                            <w:bCs/>
                            <w:color w:val="343434"/>
                            <w:spacing w:val="4"/>
                          </w:rPr>
                          <w:t>1999-06</w:t>
                        </w:r>
                      </w:p>
                    </w:tc>
                    <w:tc>
                      <w:tcPr>
                        <w:tcW w:w="520" w:type="dxa"/>
                        <w:tcMar>
                          <w:top w:w="400" w:type="dxa"/>
                          <w:left w:w="0" w:type="dxa"/>
                          <w:bottom w:w="0" w:type="dxa"/>
                          <w:right w:w="0" w:type="dxa"/>
                        </w:tcMar>
                        <w:vAlign w:val="bottom"/>
                        <w:hideMark/>
                      </w:tcPr>
                      <w:p>
                        <w:pPr>
                          <w:pStyle w:val="divdocumentemptycellParagraph"/>
                          <w:spacing w:line="360" w:lineRule="atLeast"/>
                          <w:ind w:left="0" w:right="0"/>
                          <w:rPr>
                            <w:rStyle w:val="divdocumentright-boxpaddedlinedate-content"/>
                            <w:rFonts w:ascii="Fira Sans" w:eastAsia="Fira Sans" w:hAnsi="Fira Sans" w:cs="Fira Sans"/>
                            <w:color w:val="343434"/>
                            <w:spacing w:val="4"/>
                            <w:sz w:val="22"/>
                            <w:szCs w:val="22"/>
                            <w:bdr w:val="none" w:sz="0" w:space="0" w:color="auto"/>
                            <w:vertAlign w:val="baseline"/>
                          </w:rPr>
                        </w:pPr>
                        <w:r>
                          <w:rPr>
                            <w:rStyle w:val="divdocumentright-boxdatetablepindcell"/>
                            <w:rFonts w:ascii="Fira Sans" w:eastAsia="Fira Sans" w:hAnsi="Fira Sans" w:cs="Fira Sans"/>
                            <w:color w:val="343434"/>
                            <w:spacing w:val="4"/>
                            <w:sz w:val="22"/>
                            <w:szCs w:val="22"/>
                            <w:bdr w:val="none" w:sz="0" w:space="0" w:color="auto"/>
                            <w:vertAlign w:val="baseline"/>
                          </w:rPr>
                          <w:t> </w:t>
                        </w:r>
                      </w:p>
                    </w:tc>
                    <w:tc>
                      <w:tcPr>
                        <w:tcW w:w="5686" w:type="dxa"/>
                        <w:tcMar>
                          <w:top w:w="400" w:type="dxa"/>
                          <w:left w:w="0" w:type="dxa"/>
                          <w:bottom w:w="0" w:type="dxa"/>
                          <w:right w:w="0" w:type="dxa"/>
                        </w:tcMar>
                        <w:vAlign w:val="top"/>
                        <w:hideMark/>
                      </w:tcPr>
                      <w:p>
                        <w:pPr>
                          <w:pStyle w:val="divdocumentparentContainerright-boxsectioneducationsinglecolumnpaddedline"/>
                          <w:spacing w:before="0" w:after="80" w:line="360" w:lineRule="atLeast"/>
                          <w:ind w:left="0" w:right="400"/>
                          <w:rPr>
                            <w:rStyle w:val="divdocumentright-boxdatetablesinglecolumn"/>
                            <w:rFonts w:ascii="Fira Sans" w:eastAsia="Fira Sans" w:hAnsi="Fira Sans" w:cs="Fira Sans"/>
                            <w:b/>
                            <w:bCs/>
                            <w:color w:val="343434"/>
                            <w:spacing w:val="4"/>
                            <w:sz w:val="22"/>
                            <w:szCs w:val="22"/>
                            <w:bdr w:val="none" w:sz="0" w:space="0" w:color="auto"/>
                            <w:vertAlign w:val="baseline"/>
                          </w:rPr>
                        </w:pPr>
                        <w:r>
                          <w:rPr>
                            <w:rStyle w:val="divdocumentprogramline"/>
                            <w:rFonts w:ascii="Fira Sans" w:eastAsia="Fira Sans" w:hAnsi="Fira Sans" w:cs="Fira Sans"/>
                            <w:b/>
                            <w:bCs/>
                            <w:color w:val="343434"/>
                            <w:spacing w:val="4"/>
                          </w:rPr>
                          <w:t>Civil Engineering</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Fira Sans" w:eastAsia="Fira Sans" w:hAnsi="Fira Sans" w:cs="Fira Sans"/>
                            <w:i/>
                            <w:iCs/>
                            <w:color w:val="343434"/>
                            <w:spacing w:val="4"/>
                            <w:sz w:val="22"/>
                            <w:szCs w:val="22"/>
                            <w:bdr w:val="none" w:sz="0" w:space="0" w:color="auto"/>
                            <w:vertAlign w:val="baseline"/>
                          </w:rPr>
                        </w:pPr>
                        <w:r>
                          <w:rPr>
                            <w:rStyle w:val="span"/>
                            <w:rFonts w:ascii="Fira Sans" w:eastAsia="Fira Sans" w:hAnsi="Fira Sans" w:cs="Fira Sans"/>
                            <w:i/>
                            <w:iCs/>
                            <w:color w:val="343434"/>
                            <w:spacing w:val="4"/>
                            <w:sz w:val="22"/>
                            <w:szCs w:val="22"/>
                          </w:rPr>
                          <w:t>Swamy Abedhanandha Polytechnic</w:t>
                        </w:r>
                        <w:r>
                          <w:rPr>
                            <w:rStyle w:val="span"/>
                            <w:rFonts w:ascii="Fira Sans" w:eastAsia="Fira Sans" w:hAnsi="Fira Sans" w:cs="Fira Sans"/>
                            <w:i/>
                            <w:iCs/>
                            <w:color w:val="343434"/>
                            <w:spacing w:val="4"/>
                            <w:sz w:val="22"/>
                            <w:szCs w:val="22"/>
                          </w:rPr>
                          <w:t xml:space="preserve"> - </w:t>
                        </w:r>
                        <w:r>
                          <w:rPr>
                            <w:rStyle w:val="divdocumenteducationjoblocation"/>
                            <w:rFonts w:ascii="Fira Sans" w:eastAsia="Fira Sans" w:hAnsi="Fira Sans" w:cs="Fira Sans"/>
                            <w:color w:val="343434"/>
                            <w:spacing w:val="4"/>
                            <w:sz w:val="22"/>
                            <w:szCs w:val="22"/>
                          </w:rPr>
                          <w:t>Kanchipuram District, Tamil Nadu</w:t>
                        </w:r>
                      </w:p>
                    </w:tc>
                  </w:tr>
                </w:tbl>
                <w:p>
                  <w:pPr>
                    <w:pStyle w:val="divdocumentparentContainerright-boxheading"/>
                    <w:pBdr>
                      <w:top w:val="none" w:sz="0" w:space="0" w:color="auto"/>
                      <w:left w:val="none" w:sz="0" w:space="0" w:color="auto"/>
                      <w:bottom w:val="single" w:sz="8" w:space="3" w:color="D5D6D6"/>
                      <w:right w:val="none" w:sz="0" w:space="0" w:color="auto"/>
                    </w:pBdr>
                    <w:spacing w:before="400" w:after="200" w:line="440" w:lineRule="atLeast"/>
                    <w:ind w:left="460" w:right="400"/>
                    <w:rPr>
                      <w:rStyle w:val="divdocumentparentContainerright-box"/>
                      <w:rFonts w:ascii="Fira Sans" w:eastAsia="Fira Sans" w:hAnsi="Fira Sans" w:cs="Fira Sans"/>
                      <w:b/>
                      <w:bCs/>
                      <w:color w:val="343434"/>
                      <w:spacing w:val="0"/>
                      <w:sz w:val="22"/>
                      <w:szCs w:val="22"/>
                      <w:bdr w:val="none" w:sz="0" w:space="0" w:color="auto"/>
                      <w:vertAlign w:val="baseline"/>
                    </w:rPr>
                  </w:pPr>
                  <w:r>
                    <w:rPr>
                      <w:rStyle w:val="divdocumentright-boxsectiontitle"/>
                      <w:rFonts w:ascii="Fira Sans" w:eastAsia="Fira Sans" w:hAnsi="Fira Sans" w:cs="Fira Sans"/>
                      <w:b/>
                      <w:bCs/>
                      <w:color w:val="1A409A"/>
                      <w:spacing w:val="0"/>
                      <w:sz w:val="32"/>
                      <w:szCs w:val="32"/>
                    </w:rPr>
                    <w:t>Accomplishments</w:t>
                  </w:r>
                  <w:r>
                    <w:rPr>
                      <w:rStyle w:val="divdocumentparentContainerright-box"/>
                      <w:rFonts w:ascii="Fira Sans" w:eastAsia="Fira Sans" w:hAnsi="Fira Sans" w:cs="Fira Sans"/>
                      <w:b/>
                      <w:bCs/>
                      <w:color w:val="343434"/>
                      <w:spacing w:val="0"/>
                      <w:sz w:val="22"/>
                      <w:szCs w:val="22"/>
                      <w:bdr w:val="none" w:sz="0" w:space="0" w:color="auto"/>
                      <w:vertAlign w:val="baseline"/>
                    </w:rPr>
                    <w:t xml:space="preserve"> </w:t>
                  </w:r>
                  <w:r>
                    <w:rPr>
                      <w:rStyle w:val="divdocumentparentContainerright-box"/>
                      <w:rFonts w:ascii="Fira Sans" w:eastAsia="Fira Sans" w:hAnsi="Fira Sans" w:cs="Fira Sans"/>
                      <w:b/>
                      <w:bCs/>
                      <w:strike w:val="0"/>
                      <w:color w:val="343434"/>
                      <w:spacing w:val="0"/>
                      <w:sz w:val="22"/>
                      <w:szCs w:val="22"/>
                      <w:u w:val="none"/>
                      <w:bdr w:val="none" w:sz="0" w:space="0" w:color="auto"/>
                      <w:vertAlign w:val="baseline"/>
                    </w:rPr>
                    <w:drawing>
                      <wp:anchor simplePos="0" relativeHeight="251660288" behindDoc="0" locked="0" layoutInCell="1" allowOverlap="1">
                        <wp:simplePos x="0" y="0"/>
                        <wp:positionH relativeFrom="column">
                          <wp:posOffset>-114300</wp:posOffset>
                        </wp:positionH>
                        <wp:positionV relativeFrom="paragraph">
                          <wp:posOffset>317500</wp:posOffset>
                        </wp:positionV>
                        <wp:extent cx="305044" cy="305220"/>
                        <wp:wrapNone/>
                        <wp:docPr id="10003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0"/>
                                </pic:cNvPicPr>
                              </pic:nvPicPr>
                              <pic:blipFill>
                                <a:blip xmlns:r="http://schemas.openxmlformats.org/officeDocument/2006/relationships" r:embed="rId12"/>
                                <a:stretch>
                                  <a:fillRect/>
                                </a:stretch>
                              </pic:blipFill>
                              <pic:spPr>
                                <a:xfrm>
                                  <a:off x="0" y="0"/>
                                  <a:ext cx="305044" cy="305220"/>
                                </a:xfrm>
                                <a:prstGeom prst="rect">
                                  <a:avLst/>
                                </a:prstGeom>
                              </pic:spPr>
                            </pic:pic>
                          </a:graphicData>
                        </a:graphic>
                      </wp:anchor>
                    </w:drawing>
                  </w:r>
                </w:p>
                <w:p>
                  <w:pPr>
                    <w:pStyle w:val="divdocumentli"/>
                    <w:numPr>
                      <w:ilvl w:val="0"/>
                      <w:numId w:val="6"/>
                    </w:numPr>
                    <w:pBdr>
                      <w:top w:val="none" w:sz="0" w:space="0" w:color="auto"/>
                      <w:left w:val="none" w:sz="0" w:space="0" w:color="auto"/>
                      <w:bottom w:val="none" w:sz="0" w:space="0" w:color="auto"/>
                      <w:right w:val="none" w:sz="0" w:space="0" w:color="auto"/>
                    </w:pBdr>
                    <w:spacing w:before="0" w:after="0" w:line="360" w:lineRule="atLeast"/>
                    <w:ind w:left="2520" w:right="400" w:hanging="301"/>
                    <w:jc w:val="left"/>
                    <w:rPr>
                      <w:rStyle w:val="divdocumentparentContainerright-box"/>
                      <w:rFonts w:ascii="Fira Sans" w:eastAsia="Fira Sans" w:hAnsi="Fira Sans" w:cs="Fira Sans"/>
                      <w:color w:val="343434"/>
                      <w:spacing w:val="4"/>
                      <w:sz w:val="22"/>
                      <w:szCs w:val="22"/>
                      <w:bdr w:val="none" w:sz="0" w:space="0" w:color="auto"/>
                      <w:vertAlign w:val="baseline"/>
                    </w:rPr>
                  </w:pPr>
                  <w:r>
                    <w:rPr>
                      <w:rStyle w:val="divdocumentparentContainerright-box"/>
                      <w:rFonts w:ascii="Fira Sans" w:eastAsia="Fira Sans" w:hAnsi="Fira Sans" w:cs="Fira Sans"/>
                      <w:color w:val="343434"/>
                      <w:spacing w:val="4"/>
                      <w:sz w:val="22"/>
                      <w:szCs w:val="22"/>
                      <w:bdr w:val="none" w:sz="0" w:space="0" w:color="auto"/>
                      <w:vertAlign w:val="baseline"/>
                    </w:rPr>
                    <w:t>Won third price in the Creative Jam Contest conducted by Adobe in Wipro. Presented Shopping product idea by creating prototype using Adobe XD.</w:t>
                  </w:r>
                </w:p>
                <w:p>
                  <w:pPr>
                    <w:pStyle w:val="divdocumentli"/>
                    <w:numPr>
                      <w:ilvl w:val="0"/>
                      <w:numId w:val="6"/>
                    </w:numPr>
                    <w:spacing w:before="0" w:after="0" w:line="360" w:lineRule="atLeast"/>
                    <w:ind w:left="2520" w:right="400" w:hanging="301"/>
                    <w:jc w:val="left"/>
                    <w:rPr>
                      <w:rStyle w:val="divdocumentparentContainerright-box"/>
                      <w:rFonts w:ascii="Fira Sans" w:eastAsia="Fira Sans" w:hAnsi="Fira Sans" w:cs="Fira Sans"/>
                      <w:color w:val="343434"/>
                      <w:spacing w:val="4"/>
                      <w:sz w:val="22"/>
                      <w:szCs w:val="22"/>
                      <w:bdr w:val="none" w:sz="0" w:space="0" w:color="auto"/>
                      <w:vertAlign w:val="baseline"/>
                    </w:rPr>
                  </w:pPr>
                  <w:r>
                    <w:rPr>
                      <w:rStyle w:val="divdocumentparentContainerright-box"/>
                      <w:rFonts w:ascii="Fira Sans" w:eastAsia="Fira Sans" w:hAnsi="Fira Sans" w:cs="Fira Sans"/>
                      <w:color w:val="343434"/>
                      <w:spacing w:val="4"/>
                      <w:sz w:val="22"/>
                      <w:szCs w:val="22"/>
                      <w:bdr w:val="none" w:sz="0" w:space="0" w:color="auto"/>
                      <w:vertAlign w:val="baseline"/>
                    </w:rPr>
                    <w:t>Won PayPal award for best employee of month during the year 2006 and 2007.</w:t>
                  </w:r>
                </w:p>
                <w:p>
                  <w:pPr>
                    <w:pStyle w:val="divdocumentli"/>
                    <w:numPr>
                      <w:ilvl w:val="0"/>
                      <w:numId w:val="6"/>
                    </w:numPr>
                    <w:spacing w:before="0" w:after="0" w:line="360" w:lineRule="atLeast"/>
                    <w:ind w:left="2520" w:right="400" w:hanging="301"/>
                    <w:jc w:val="left"/>
                    <w:rPr>
                      <w:rStyle w:val="divdocumentparentContainerright-box"/>
                      <w:rFonts w:ascii="Fira Sans" w:eastAsia="Fira Sans" w:hAnsi="Fira Sans" w:cs="Fira Sans"/>
                      <w:color w:val="343434"/>
                      <w:spacing w:val="4"/>
                      <w:sz w:val="22"/>
                      <w:szCs w:val="22"/>
                      <w:bdr w:val="none" w:sz="0" w:space="0" w:color="auto"/>
                      <w:vertAlign w:val="baseline"/>
                    </w:rPr>
                  </w:pPr>
                  <w:r>
                    <w:rPr>
                      <w:rStyle w:val="divdocumentparentContainerright-box"/>
                      <w:rFonts w:ascii="Fira Sans" w:eastAsia="Fira Sans" w:hAnsi="Fira Sans" w:cs="Fira Sans"/>
                      <w:color w:val="343434"/>
                      <w:spacing w:val="4"/>
                      <w:sz w:val="22"/>
                      <w:szCs w:val="22"/>
                      <w:bdr w:val="none" w:sz="0" w:space="0" w:color="auto"/>
                      <w:vertAlign w:val="baseline"/>
                    </w:rPr>
                    <w:t>Won PayPal Hackathon award for presenting the idea for credit card usage by family members(parents and kid) in 2008. How to link credit card and how to monitor kids credit card usage by parents.</w:t>
                  </w:r>
                </w:p>
                <w:p>
                  <w:pPr>
                    <w:pStyle w:val="divdocumentli"/>
                    <w:numPr>
                      <w:ilvl w:val="0"/>
                      <w:numId w:val="6"/>
                    </w:numPr>
                    <w:spacing w:before="0" w:after="0" w:line="360" w:lineRule="atLeast"/>
                    <w:ind w:left="2520" w:right="400" w:hanging="301"/>
                    <w:jc w:val="left"/>
                    <w:rPr>
                      <w:rStyle w:val="divdocumentparentContainerright-box"/>
                      <w:rFonts w:ascii="Fira Sans" w:eastAsia="Fira Sans" w:hAnsi="Fira Sans" w:cs="Fira Sans"/>
                      <w:color w:val="343434"/>
                      <w:spacing w:val="4"/>
                      <w:sz w:val="22"/>
                      <w:szCs w:val="22"/>
                      <w:bdr w:val="none" w:sz="0" w:space="0" w:color="auto"/>
                      <w:vertAlign w:val="baseline"/>
                    </w:rPr>
                  </w:pPr>
                  <w:r>
                    <w:rPr>
                      <w:rStyle w:val="divdocumentparentContainerright-box"/>
                      <w:rFonts w:ascii="Fira Sans" w:eastAsia="Fira Sans" w:hAnsi="Fira Sans" w:cs="Fira Sans"/>
                      <w:color w:val="343434"/>
                      <w:spacing w:val="4"/>
                      <w:sz w:val="22"/>
                      <w:szCs w:val="22"/>
                      <w:bdr w:val="none" w:sz="0" w:space="0" w:color="auto"/>
                      <w:vertAlign w:val="baseline"/>
                    </w:rPr>
                    <w:t>Achieved high user satisfaction on completing the task to create declaration form and generate QR code with accuracy and efficiency for Dubai Customs I-Declare project.</w:t>
                  </w:r>
                </w:p>
                <w:p>
                  <w:pPr>
                    <w:pStyle w:val="divdocumentli"/>
                    <w:numPr>
                      <w:ilvl w:val="0"/>
                      <w:numId w:val="6"/>
                    </w:numPr>
                    <w:spacing w:before="0" w:after="0" w:line="360" w:lineRule="atLeast"/>
                    <w:ind w:left="2520" w:right="400" w:hanging="301"/>
                    <w:jc w:val="left"/>
                    <w:rPr>
                      <w:rStyle w:val="divdocumentparentContainerright-box"/>
                      <w:rFonts w:ascii="Fira Sans" w:eastAsia="Fira Sans" w:hAnsi="Fira Sans" w:cs="Fira Sans"/>
                      <w:color w:val="343434"/>
                      <w:spacing w:val="4"/>
                      <w:sz w:val="22"/>
                      <w:szCs w:val="22"/>
                      <w:bdr w:val="none" w:sz="0" w:space="0" w:color="auto"/>
                      <w:vertAlign w:val="baseline"/>
                    </w:rPr>
                  </w:pPr>
                  <w:r>
                    <w:rPr>
                      <w:rStyle w:val="divdocumentparentContainerright-box"/>
                      <w:rFonts w:ascii="Fira Sans" w:eastAsia="Fira Sans" w:hAnsi="Fira Sans" w:cs="Fira Sans"/>
                      <w:color w:val="343434"/>
                      <w:spacing w:val="4"/>
                      <w:sz w:val="22"/>
                      <w:szCs w:val="22"/>
                      <w:bdr w:val="none" w:sz="0" w:space="0" w:color="auto"/>
                      <w:vertAlign w:val="baseline"/>
                    </w:rPr>
                    <w:t>Resolved product issue through consumer testing.</w:t>
                  </w:r>
                </w:p>
                <w:p>
                  <w:pPr>
                    <w:pStyle w:val="divdocumentli"/>
                    <w:numPr>
                      <w:ilvl w:val="0"/>
                      <w:numId w:val="6"/>
                    </w:numPr>
                    <w:spacing w:before="0" w:after="0" w:line="360" w:lineRule="atLeast"/>
                    <w:ind w:left="2520" w:right="400" w:hanging="301"/>
                    <w:jc w:val="left"/>
                    <w:rPr>
                      <w:rStyle w:val="divdocumentparentContainerright-box"/>
                      <w:rFonts w:ascii="Fira Sans" w:eastAsia="Fira Sans" w:hAnsi="Fira Sans" w:cs="Fira Sans"/>
                      <w:color w:val="343434"/>
                      <w:spacing w:val="4"/>
                      <w:sz w:val="22"/>
                      <w:szCs w:val="22"/>
                      <w:bdr w:val="none" w:sz="0" w:space="0" w:color="auto"/>
                      <w:vertAlign w:val="baseline"/>
                    </w:rPr>
                  </w:pPr>
                  <w:r>
                    <w:rPr>
                      <w:rStyle w:val="divdocumentparentContainerright-box"/>
                      <w:rFonts w:ascii="Fira Sans" w:eastAsia="Fira Sans" w:hAnsi="Fira Sans" w:cs="Fira Sans"/>
                      <w:color w:val="343434"/>
                      <w:spacing w:val="4"/>
                      <w:sz w:val="22"/>
                      <w:szCs w:val="22"/>
                      <w:bdr w:val="none" w:sz="0" w:space="0" w:color="auto"/>
                      <w:vertAlign w:val="baseline"/>
                    </w:rPr>
                    <w:t>Collaborated with team of 7(Visual Designer, Developers, Business Analyst, Developers) in the development of USLBM Project.</w:t>
                  </w:r>
                </w:p>
              </w:tc>
            </w:tr>
          </w:tbl>
          <w:p>
            <w:pPr>
              <w:rPr>
                <w:rStyle w:val="parentContainerCell"/>
                <w:rFonts w:ascii="Fira Sans" w:eastAsia="Fira Sans" w:hAnsi="Fira Sans" w:cs="Fira Sans"/>
                <w:color w:val="343434"/>
                <w:sz w:val="22"/>
                <w:szCs w:val="22"/>
                <w:bdr w:val="none" w:sz="0" w:space="0" w:color="auto"/>
                <w:vertAlign w:val="baseline"/>
              </w:rPr>
            </w:pPr>
          </w:p>
        </w:tc>
      </w:tr>
    </w:tbl>
    <w:p>
      <w:pPr>
        <w:rPr>
          <w:rFonts w:ascii="Fira Sans" w:eastAsia="Fira Sans" w:hAnsi="Fira Sans" w:cs="Fira Sans"/>
          <w:color w:val="343434"/>
          <w:sz w:val="22"/>
          <w:szCs w:val="22"/>
          <w:bdr w:val="none" w:sz="0" w:space="0" w:color="auto"/>
          <w:vertAlign w:val="baseline"/>
        </w:rPr>
      </w:pPr>
      <w:r>
        <w:rPr>
          <w:rStyle w:val="divdocumenttopsectionleft-box"/>
          <w:rFonts w:ascii="Fira Sans" w:eastAsia="Fira Sans" w:hAnsi="Fira Sans" w:cs="Fira Sans"/>
          <w:strike w:val="0"/>
          <w:color w:val="343434"/>
          <w:sz w:val="22"/>
          <w:szCs w:val="22"/>
          <w:u w:val="none"/>
          <w:bdr w:val="none" w:sz="0" w:space="0" w:color="auto"/>
          <w:vertAlign w:val="baseline"/>
        </w:rPr>
        <w:drawing>
          <wp:anchor simplePos="0" relativeHeight="251661312" behindDoc="0" locked="0" layoutInCell="1" allowOverlap="1">
            <wp:simplePos x="0" y="0"/>
            <wp:positionH relativeFrom="page">
              <wp:align>right</wp:align>
            </wp:positionH>
            <wp:positionV relativeFrom="page">
              <wp:align>bottom</wp:align>
            </wp:positionV>
            <wp:extent cx="3729826" cy="889025"/>
            <wp:effectExtent l="0" t="0" r="0" b="0"/>
            <wp:wrapTopAndBottom/>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13"/>
                    <a:stretch>
                      <a:fillRect/>
                    </a:stretch>
                  </pic:blipFill>
                  <pic:spPr>
                    <a:xfrm rot="10800000">
                      <a:off x="0" y="0"/>
                      <a:ext cx="3729826" cy="889025"/>
                    </a:xfrm>
                    <a:prstGeom prst="rect">
                      <a:avLst/>
                    </a:prstGeom>
                  </pic:spPr>
                </pic:pic>
              </a:graphicData>
            </a:graphic>
          </wp:anchor>
        </w:drawing>
      </w:r>
    </w:p>
    <w:sectPr>
      <w:pgSz w:w="11906" w:h="16838"/>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Fira Sans">
    <w:charset w:val="00"/>
    <w:family w:val="auto"/>
    <w:pitch w:val="default"/>
    <w:sig w:usb0="00000000" w:usb1="00000000" w:usb2="00000000" w:usb3="00000000" w:csb0="00000001" w:csb1="00000000"/>
    <w:embedRegular r:id="rId1" w:fontKey="{AE8BA72B-F55B-4596-9620-030E5373FB35}"/>
    <w:embedBold r:id="rId2" w:fontKey="{4AA6191B-B6CF-4304-B022-259873F95495}"/>
    <w:embedItalic r:id="rId3" w:fontKey="{E2F7DE6D-4CC4-456F-903E-5D0FFE108F5E}"/>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fontsize">
    <w:name w:val="div_document_fontsize"/>
    <w:basedOn w:val="Normal"/>
    <w:rPr>
      <w:sz w:val="22"/>
      <w:szCs w:val="22"/>
    </w:rPr>
  </w:style>
  <w:style w:type="character" w:customStyle="1" w:styleId="divdocumenttopsectionleft-box">
    <w:name w:val="div_document_topsection_left-box"/>
    <w:basedOn w:val="DefaultParagraphFont"/>
  </w:style>
  <w:style w:type="paragraph" w:customStyle="1" w:styleId="divdocumentleft-boxsectionnth-child1">
    <w:name w:val="div_document_left-box_section_nth-child(1)"/>
    <w:basedOn w:val="Normal"/>
  </w:style>
  <w:style w:type="paragraph" w:customStyle="1" w:styleId="divdocumentdivfirstparagraph">
    <w:name w:val="div_document_div_firstparagraph"/>
    <w:basedOn w:val="Normal"/>
  </w:style>
  <w:style w:type="paragraph" w:customStyle="1" w:styleId="divdocumentname">
    <w:name w:val="div_document_name"/>
    <w:basedOn w:val="Normal"/>
    <w:pPr>
      <w:pBdr>
        <w:top w:val="none" w:sz="0" w:space="10" w:color="auto"/>
        <w:left w:val="none" w:sz="0" w:space="20" w:color="auto"/>
        <w:bottom w:val="none" w:sz="0" w:space="0" w:color="auto"/>
        <w:right w:val="none" w:sz="0" w:space="20" w:color="auto"/>
      </w:pBdr>
      <w:spacing w:line="750" w:lineRule="atLeast"/>
      <w:jc w:val="left"/>
    </w:pPr>
    <w:rPr>
      <w:b/>
      <w:bCs/>
      <w:color w:val="1A409A"/>
      <w:sz w:val="68"/>
      <w:szCs w:val="68"/>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i/>
      <w:iCs/>
      <w:color w:val="1A409A"/>
      <w:sz w:val="34"/>
      <w:szCs w:val="34"/>
    </w:rPr>
  </w:style>
  <w:style w:type="character" w:customStyle="1" w:styleId="divdocumenttopsectionright-box">
    <w:name w:val="div_document_topsection_right-box"/>
    <w:basedOn w:val="DefaultParagraphFont"/>
  </w:style>
  <w:style w:type="paragraph" w:customStyle="1" w:styleId="divdocumenttopsectionright-boxsectionnth-child1">
    <w:name w:val="div_document_topsection_right-box_section_nth-child(1)"/>
    <w:basedOn w:val="Normal"/>
  </w:style>
  <w:style w:type="paragraph" w:customStyle="1" w:styleId="divdocumenttopsectionright-boxsectionparagraph">
    <w:name w:val="div_document_topsection_right-box_section_paragraph"/>
    <w:basedOn w:val="Normal"/>
    <w:pPr>
      <w:pBdr>
        <w:right w:val="none" w:sz="0" w:space="20" w:color="auto"/>
      </w:pBdr>
    </w:pPr>
  </w:style>
  <w:style w:type="paragraph" w:customStyle="1" w:styleId="divdocumentright-boxsummaryparagraphsinglecolumn">
    <w:name w:val="div_document_righ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table" w:customStyle="1" w:styleId="divdocumenttopsection">
    <w:name w:val="div_document_topsection"/>
    <w:basedOn w:val="TableNormal"/>
    <w:tblPr/>
  </w:style>
  <w:style w:type="character" w:customStyle="1" w:styleId="parentContainerCell">
    <w:name w:val="parentContainerCell"/>
    <w:basedOn w:val="DefaultParagraphFont"/>
  </w:style>
  <w:style w:type="paragraph" w:customStyle="1" w:styleId="parentContainerCellParagraph">
    <w:name w:val="parentContainerCell Paragraph"/>
    <w:basedOn w:val="Normal"/>
  </w:style>
  <w:style w:type="character" w:customStyle="1" w:styleId="divsidepaddingbox">
    <w:name w:val="div_sidepaddingbox"/>
    <w:basedOn w:val="div"/>
  </w:style>
  <w:style w:type="character" w:customStyle="1" w:styleId="div">
    <w:name w:val="div"/>
    <w:basedOn w:val="DefaultParagraphFont"/>
    <w:rPr>
      <w:bdr w:val="none" w:sz="0" w:space="0" w:color="auto"/>
      <w:vertAlign w:val="baseline"/>
    </w:rPr>
  </w:style>
  <w:style w:type="character" w:customStyle="1" w:styleId="divdocumentparentContainerleft-box">
    <w:name w:val="div_document_parentContainer_left-box"/>
    <w:basedOn w:val="DefaultParagraphFont"/>
  </w:style>
  <w:style w:type="paragraph" w:customStyle="1" w:styleId="divdocumentleft-boxdivheading">
    <w:name w:val="div_document_left-box_div_heading"/>
    <w:basedOn w:val="Normal"/>
    <w:pPr>
      <w:spacing w:line="440" w:lineRule="atLeast"/>
    </w:pPr>
  </w:style>
  <w:style w:type="paragraph" w:customStyle="1" w:styleId="divdocumentleft-boxsectionnth-child1sectiontitle">
    <w:name w:val="div_document_left-box_section_nth-child(1)_sectiontitle"/>
    <w:basedOn w:val="Normal"/>
  </w:style>
  <w:style w:type="character" w:customStyle="1" w:styleId="divdocumentleft-boxsectionnth-child1sectiontitleCharacter">
    <w:name w:val="div_document_left-box_section_nth-child(1)_sectiontitle Character"/>
    <w:basedOn w:val="DefaultParagraphFont"/>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addresssinglecolumn">
    <w:name w:val="div_document_address_singlecolumn"/>
    <w:basedOn w:val="Normal"/>
  </w:style>
  <w:style w:type="paragraph" w:customStyle="1" w:styleId="divdocumenttxtBold">
    <w:name w:val="div_document_txtBold"/>
    <w:basedOn w:val="Normal"/>
    <w:rPr>
      <w:b/>
      <w:bCs/>
    </w:rPr>
  </w:style>
  <w:style w:type="paragraph" w:customStyle="1" w:styleId="divdocumentmt5">
    <w:name w:val="div_document_mt5"/>
    <w:basedOn w:val="Normal"/>
  </w:style>
  <w:style w:type="paragraph" w:customStyle="1" w:styleId="divdocumentleft-boxsectiontitle">
    <w:name w:val="div_document_left-box_sectiontitle"/>
    <w:basedOn w:val="Normal"/>
    <w:pPr>
      <w:jc w:val="left"/>
    </w:pPr>
  </w:style>
  <w:style w:type="character" w:customStyle="1" w:styleId="documentcol-60">
    <w:name w:val="document_col-60"/>
    <w:basedOn w:val="DefaultParagraphFont"/>
  </w:style>
  <w:style w:type="paragraph" w:customStyle="1" w:styleId="divdocumentSECTIONHILTfirstparagraphratvtext">
    <w:name w:val="div_document_SECTION_HILT_firstparagraph_ratvtext"/>
    <w:basedOn w:val="Normal"/>
  </w:style>
  <w:style w:type="character" w:customStyle="1" w:styleId="documentratvtextp">
    <w:name w:val="document_ratvtext_p"/>
    <w:basedOn w:val="DefaultParagraphFont"/>
  </w:style>
  <w:style w:type="character" w:customStyle="1" w:styleId="divdocumentSECTIONHILTfirstparagraphratvtextCharacter">
    <w:name w:val="div_document_SECTION_HILT_firstparagraph_ratvtext Character"/>
    <w:basedOn w:val="DefaultParagraphFont"/>
  </w:style>
  <w:style w:type="character" w:customStyle="1" w:styleId="documentcol-40">
    <w:name w:val="document_col-40"/>
    <w:basedOn w:val="DefaultParagraphFont"/>
  </w:style>
  <w:style w:type="paragraph" w:customStyle="1" w:styleId="documentSECTIONHILTfirstparagraphcol-40divnth-child1">
    <w:name w:val="document_SECTION_HILT_firstparagraph_col-40_div_nth-child(1)"/>
    <w:basedOn w:val="Normal"/>
    <w:pPr>
      <w:spacing w:line="520" w:lineRule="atLeast"/>
    </w:pPr>
  </w:style>
  <w:style w:type="paragraph" w:customStyle="1" w:styleId="documentcol-containerany">
    <w:name w:val="document_col-container_any"/>
    <w:basedOn w:val="Normal"/>
    <w:rPr>
      <w:sz w:val="22"/>
      <w:szCs w:val="22"/>
    </w:rPr>
  </w:style>
  <w:style w:type="character" w:customStyle="1" w:styleId="documentcol-containeranyCharacter">
    <w:name w:val="document_col-container_any Character"/>
    <w:basedOn w:val="DefaultParagraphFont"/>
    <w:rPr>
      <w:sz w:val="22"/>
      <w:szCs w:val="22"/>
    </w:rPr>
  </w:style>
  <w:style w:type="table" w:customStyle="1" w:styleId="divdocumentdivfirstparagraphTable">
    <w:name w:val="div_document_div_firstparagraph Table"/>
    <w:basedOn w:val="TableNormal"/>
    <w:tblPr/>
  </w:style>
  <w:style w:type="paragraph" w:customStyle="1" w:styleId="divdocumentpaddedline">
    <w:name w:val="div_document_paddedline"/>
    <w:basedOn w:val="Normal"/>
  </w:style>
  <w:style w:type="character" w:customStyle="1" w:styleId="divdocumentpaddedlineCharacter">
    <w:name w:val="div_document_paddedline Character"/>
    <w:basedOn w:val="DefaultParagraphFont"/>
  </w:style>
  <w:style w:type="table" w:customStyle="1" w:styleId="divdocumentdivparagraph">
    <w:name w:val="div_document_div_paragraph"/>
    <w:basedOn w:val="TableNormal"/>
    <w:tblPr/>
  </w:style>
  <w:style w:type="character" w:customStyle="1" w:styleId="divpadding-box">
    <w:name w:val="div_padding-box"/>
    <w:basedOn w:val="div"/>
  </w:style>
  <w:style w:type="paragraph" w:customStyle="1" w:styleId="divpadding-boxParagraph">
    <w:name w:val="div_padding-box Paragraph"/>
    <w:basedOn w:val="divParagraph"/>
  </w:style>
  <w:style w:type="character" w:customStyle="1" w:styleId="divdocumentparentContainerright-box">
    <w:name w:val="div_document_parentContainer_right-box"/>
    <w:basedOn w:val="DefaultParagraphFont"/>
  </w:style>
  <w:style w:type="paragraph" w:customStyle="1" w:styleId="divdocumentparentContainerright-boxsectionexperience">
    <w:name w:val="div_document_parentContainer_right-box_section_experience"/>
    <w:basedOn w:val="Normal"/>
  </w:style>
  <w:style w:type="paragraph" w:customStyle="1" w:styleId="divdocumentparentContainerright-boxsectionexperienceheading">
    <w:name w:val="div_document_parentContainer_right-box_section_experience_heading"/>
    <w:basedOn w:val="Normal"/>
  </w:style>
  <w:style w:type="character" w:customStyle="1" w:styleId="divdocumentright-boxsectiontitle">
    <w:name w:val="div_document_right-box_sectiontitle"/>
    <w:basedOn w:val="DefaultParagraphFont"/>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character" w:customStyle="1" w:styleId="divdocumentright-boxpaddedlinedate-content">
    <w:name w:val="div_document_righ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parentContainerright-boxsectionexperiencesinglecolumnpaddedline">
    <w:name w:val="div_document_parentContainer_right-box_section_experience_singlecolumn_paddedline"/>
    <w:basedOn w:val="Normal"/>
  </w:style>
  <w:style w:type="character" w:customStyle="1" w:styleId="divdocumenttxtBoldCharacter">
    <w:name w:val="div_document_txtBold Character"/>
    <w:basedOn w:val="DefaultParagraphFont"/>
    <w:rPr>
      <w:b/>
      <w:bCs/>
    </w:rPr>
  </w:style>
  <w:style w:type="paragraph" w:customStyle="1" w:styleId="divdocumentparentContainerright-boxsectionexperiencesinglecolumnjobline">
    <w:name w:val="div_document_parentContainer_right-box_section_experience_singlecolumn_jobline"/>
    <w:basedOn w:val="Normal"/>
  </w:style>
  <w:style w:type="paragraph" w:customStyle="1" w:styleId="divdocumentli">
    <w:name w:val="div_document_li"/>
    <w:basedOn w:val="Normal"/>
    <w:pPr>
      <w:pBdr>
        <w:top w:val="none" w:sz="0" w:space="0" w:color="auto"/>
        <w:left w:val="none" w:sz="0" w:space="5" w:color="auto"/>
        <w:bottom w:val="none" w:sz="0" w:space="0" w:color="auto"/>
        <w:right w:val="none" w:sz="0" w:space="0" w:color="auto"/>
      </w:pBdr>
    </w:pPr>
  </w:style>
  <w:style w:type="table" w:customStyle="1" w:styleId="divdocumentright-boxexperienceparagraph">
    <w:name w:val="div_document_right-box_experience_paragraph"/>
    <w:basedOn w:val="TableNormal"/>
    <w:tblPr/>
  </w:style>
  <w:style w:type="paragraph" w:customStyle="1" w:styleId="divdocumentparentContainerright-boxsectioneducation">
    <w:name w:val="div_document_parentContainer_right-box_section_education"/>
    <w:basedOn w:val="Normal"/>
  </w:style>
  <w:style w:type="paragraph" w:customStyle="1" w:styleId="divdocumentparentContainerright-boxsectioneducationheading">
    <w:name w:val="div_document_parentContainer_right-box_section_education_heading"/>
    <w:basedOn w:val="Normal"/>
  </w:style>
  <w:style w:type="paragraph" w:customStyle="1" w:styleId="divdocumentparentContainerright-boxsectioneducationsinglecolumnpaddedline">
    <w:name w:val="div_document_parentContainer_right-box_section_education_singlecolumn_paddedline"/>
    <w:basedOn w:val="Normal"/>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table" w:customStyle="1" w:styleId="divdocumentright-boxeducationparagraph">
    <w:name w:val="div_document_right-box_education_paragraph"/>
    <w:basedOn w:val="TableNormal"/>
    <w:tblPr/>
  </w:style>
  <w:style w:type="paragraph" w:customStyle="1" w:styleId="divdocumentparentContainerright-boxsection">
    <w:name w:val="div_document_parentContainer_right-box_section"/>
    <w:basedOn w:val="Normal"/>
  </w:style>
  <w:style w:type="paragraph" w:customStyle="1" w:styleId="divdocumentparentContainerright-boxheading">
    <w:name w:val="div_document_parentContainer_right-box_heading"/>
    <w:basedOn w:val="Normal"/>
  </w:style>
  <w:style w:type="paragraph" w:customStyle="1" w:styleId="divdocumentright-boxparagraphsinglecolumn">
    <w:name w:val="div_document_right-box_paragraph_singlecolumn"/>
    <w:basedOn w:val="Normal"/>
  </w:style>
  <w:style w:type="table" w:customStyle="1" w:styleId="divdocumentparentContainer">
    <w:name w:val="div_document_parentContainer"/>
    <w:basedOn w:val="TableNormal"/>
    <w:tblPr/>
  </w:style>
  <w:style w:type="table" w:customStyle="1" w:styleId="parentContainerContainer">
    <w:name w:val="parentContainer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DEEPAK MADHANA RAJ</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9aa08b84-3580-465e-9e57-350299415b8c</vt:lpwstr>
  </property>
  <property fmtid="{D5CDD505-2E9C-101B-9397-08002B2CF9AE}" pid="3" name="x1ye=0">
    <vt:lpwstr>DKQAAB+LCAAAAAAABAAUm8V2pUAURT+IAW5D3N2ZIQ93h6/vdIasvABVt87ZeyVhBYaEIZ5lRQzhMZFGaVEUKIjjYR7maJ7A5e8hA5RNS8haPksH9Ltwlrwxbe3rCHZ8fG795vLpCApXKs4ZadTXfMRfqiWOxNnZA6M9ZSpGGlyxsAUZHPfAuWs9j/u4esnr/UwfZ3676zI2XCeavEQHAUhKBnJbTgbMLrxlC++D8ffpfWBQE5Wd+XiUER04vZO</vt:lpwstr>
  </property>
  <property fmtid="{D5CDD505-2E9C-101B-9397-08002B2CF9AE}" pid="4" name="x1ye=1">
    <vt:lpwstr>HGD5wa/flgbk+f9eKGHXtyLwVgQtOPkEm3ZVPFqFl+WF8f3o4t1c645M/nWnl5Cqc+2LS01ahooso1xByVbpJk6d01PrskC8aAwFz6KA0jVx5E2Z2G4Fh8r0q02irtVKBu3FV07Wd8F3XUWrF96FwEyFDDaVMGa2n68jbOCvTQG7qB4Lg+AsbEejpeWGeq5I66NRac+o49fFyc+xEURy08Xz/mgoZ+ogQg4ckO7CNinmEr1fDXT9BolNKvkdxy9</vt:lpwstr>
  </property>
  <property fmtid="{D5CDD505-2E9C-101B-9397-08002B2CF9AE}" pid="5" name="x1ye=10">
    <vt:lpwstr>nrTbx6mltzIhBfPIbddE29dGmrhCRur1Zd80Mbt6wMACz9N9bsbodLK7K1+u8Rhr965Xnlw0THoHfppylhA5C26F8TFih+m43UjW85w3JF0TXDF/5FgVFJ8iy0RvTX+2rYkyV3FZ7noirNRvHBlh7qmsKguNVDT8oYmGQdcl3HDZ8jYZnqOJiXiOcakQeI2mLCkrhvzuejWojSxFUDqEWoGs851qqRs8M2OquJ1Ls49v3lSgwOWOIicuTHYn6m8</vt:lpwstr>
  </property>
  <property fmtid="{D5CDD505-2E9C-101B-9397-08002B2CF9AE}" pid="6" name="x1ye=100">
    <vt:lpwstr>2BoAFfgo3O4x+ZPwonpI+fEkE1VPLYbSu84dJ29NQDNl+OvLv9MucmTtAdr7Qipf3Y8DUlH1nYs41paNe3wL+3tg0Zupld8PTx1GHtBxAhfkGI5qMNWgFI+LzJK63BDSgNHRBW+sx9q/1Myu7Wc6yu2/faheDk+NXi37LYq7xyFfzMACja1jdPmbk4/yikG0ELX6DhbHLYs9e/1MpzqlHo5mUFojSF8R/42wxA+2QixZohpYBL7cTarIzNxdvY/</vt:lpwstr>
  </property>
  <property fmtid="{D5CDD505-2E9C-101B-9397-08002B2CF9AE}" pid="7" name="x1ye=101">
    <vt:lpwstr>MYItHZobiLxBXOlgfal2uGi6KwEHDfRmj5lWW9fzGPP15lec3fwo7OGYU2T3s6r1Xj64badwLwvem/TbFA9o+F9pjKvAR9rkBq8mMe7Mluka27FxZkG4P3rU/Hlbu+Kq1/sMDMI024auUx06F8Mj72W/cms3eBiXjI2gS3E9JW0qc2TyQW0xJX0rbpXXkZY1gSJCJa+pebafNXl8FRqvdgEoUc0gD5wZhIkIeSDj37NBnCjsXGBXb5lczBD6yvj</vt:lpwstr>
  </property>
  <property fmtid="{D5CDD505-2E9C-101B-9397-08002B2CF9AE}" pid="8" name="x1ye=102">
    <vt:lpwstr>sPi/eTI+aI/Bs4c0zIgLSHFWXOaS4A7OV9Gzld6MTfHesVBYy9lRb2M7n5+fWzEITDEVNrH67HNuD7mSVetioua/eoFw+NHjFJCfaO8UqARAphC97u7rUm6GI15P47d4GH1GRM7i1LZoKVFx3yvmBlMBgOQjhQpAIN2OX+/OoOEkYW40cOhPxhBWugKTkg8+wonHaE0ow03T1wyDiBrN9m/NB4Bx+sn7KZbghHNxff6NCFKEilwgcPdN7AWyKv3</vt:lpwstr>
  </property>
  <property fmtid="{D5CDD505-2E9C-101B-9397-08002B2CF9AE}" pid="9" name="x1ye=103">
    <vt:lpwstr>5Orxzk5j2JMy08uFTXF6FWA5nlozF/rtMHKCoY69xeYC904hFs4ZDyRCmGcwzgAAKz9GWBhTFvmY+rMBudmRy71g6gb8Ivnrn769euGJtDJMjBGK3C8dIlycRxiJkBDvDiMLeLuG2SJo7k8Qd55JsWfEuHnCEtvgBT5Ln/AhdJfXpgBuk7/HGpaWHhLQvFyj3d2pNO0S28amSg0MQEfL/kXOGgTKJewZVOD582YPlxVl01muxRB/yZtSBbbIj0z</vt:lpwstr>
  </property>
  <property fmtid="{D5CDD505-2E9C-101B-9397-08002B2CF9AE}" pid="10" name="x1ye=104">
    <vt:lpwstr>f3EKjxh5dqEgTe63dgXLZ2g1EXFadIflXql9m0V6aLNWwtCTC07X9annEVyocZeRgKa6ck+DA1uxK8PkfuBuC9nRxDt1HGEelrVBCNoOaKeF3JZr5OQOeC2isO7pvigv3X/gusddJQQtIc7vc+s/6YEoWQs9nR0WyNtoQzlgp3KwfQ78DH6Y5EIIN6pgufVublxOms1sDoz7hi8Zz/61rrzIAJROAoVCu094s4pInQmaNJEqg1NCY93iHRQojS/</vt:lpwstr>
  </property>
  <property fmtid="{D5CDD505-2E9C-101B-9397-08002B2CF9AE}" pid="11" name="x1ye=105">
    <vt:lpwstr>65jcqpjOdtSf+462SOyGpOogoI0+J84JvUbvdR3Mye/eDqyF/XwJ3IGIvk+s5U+f3RFfGoRYngxbBFal92yzsMk7/k4og48hV1XRQ0pBApY+LMSf9fjn19SgTW9JV1Lni/vrDBf9GDxHx69sQQr368x5854ocky48is9rpUXxLDZ3fkenQ/ZwioPvOCPR0UJEKYInII80r4vRz0g5Ar57dO1UvTBup/eTwHa5VGdt/u+IGTwECu/b2zK32rLPW3</vt:lpwstr>
  </property>
  <property fmtid="{D5CDD505-2E9C-101B-9397-08002B2CF9AE}" pid="12" name="x1ye=106">
    <vt:lpwstr>TCkUq9mNLPx2fEfRKCMT0wApknfklILgDf6kYqq/avmrPC6glmjeTr8g3irlZmYco/MvbC4Y9vYODpCZphK3VBQAxyrmC+ataDxn4X3/33SAwnmRC8b4pxlp75NmWxZsSF6eBVjF2wOt/ErD5iVVAYhrGFUNt34RUyKVnclsbkzMu0IUtdBYUiGtRrZcdpjptFtmJhIUcdXnndLbfFFMjIJV4EADIfIvx1wXbWALN8H9PrPj6VSXjJzxL+7PiJE</vt:lpwstr>
  </property>
  <property fmtid="{D5CDD505-2E9C-101B-9397-08002B2CF9AE}" pid="13" name="x1ye=107">
    <vt:lpwstr>ku5C1RCXCAKMYf9JfjviALxqKo0UyGk6Gk9fYKx6ITeHuWYNnWjZoWUGQcRdbsJpOkQjOPVI48ZZCo5A8qG+0MFTCYFEVN3A7iw6uT9n33Ud6//vBsGKQYEhBlZKDv0RhhbAN75/ebnWx7uq8A3R5KJhESiLyajZ6tGJb1JlVdJJLjK0+gk2mvdY9BfpyLyAkDZc3Tlu/EzTPcc8djWnm7h6A7Qdw1u20FqINNLnxaI/QwxLtuSSvuumsijs7Jk</vt:lpwstr>
  </property>
  <property fmtid="{D5CDD505-2E9C-101B-9397-08002B2CF9AE}" pid="14" name="x1ye=108">
    <vt:lpwstr>K3JYn7HipOmUXSyU9b7ptdehrquUxd3DR9T87JiJbU9bZLulppB5BxrjpwMgqS9dDQmGsJoVh/ea+wYyyjqhPkCB+hwMijRfLfElq7rJidHbZ8r2cXiaU2ALbGDHUaf2HWYZIGtwKisTQSYl6vO7JVlUwjE/jP/hvdXGoMChTJibWvF0NOJbtkimQWXgqYLIdZnlxDBgxrTCz8Fn96E2FfmNt++Rkp3c8/lEQk8I0A+BGDXIcvYjjI3Ioe81/rw</vt:lpwstr>
  </property>
  <property fmtid="{D5CDD505-2E9C-101B-9397-08002B2CF9AE}" pid="15" name="x1ye=109">
    <vt:lpwstr>6by2CrEqG3btIEPJwe/qw6LE0gXxw380o6ZofJA+/GBnvK6pWOA6vVI2Taoy+X+aYkuIsl4lufOud4ySaz+5glRtYjqTJzlTP8Brv7KMpbw8aDm6bd2/VdsSdbYUBwFCqHV/V1pqonIo5lMYwpe2CspBOchSlSVhcdnv/p2DA5gHtr28c+57mz1f1SRTNATziDMVr+M/lQLzjFckT5ZkViOA8IPFKZA9cEcZEW7B2fxhID/k4NnCKYemziVJ27w</vt:lpwstr>
  </property>
  <property fmtid="{D5CDD505-2E9C-101B-9397-08002B2CF9AE}" pid="16" name="x1ye=11">
    <vt:lpwstr>iT+qJNOx0YWNyxeiKR25Z0m1Owfwq5LbjpK8kQAAzj4fyIljdilZzXLiXBQQac8jrPBh+pHw6RUAg9HMhM1ZALA6vNVcoK2mWv2ihdvMboWmQzjidLzs4lC0sQcv26LAzvX2kj1sAUJD8+r5xty/2NYrtWo3rDwKJTw/TpgcFYqvs5/h+LmHyNJybyxgnrSeG8CWMkGx7Gkcv8uGc+JFRcqOxwjwcdjtCiIB5fJBJuwXNnWcZbLmf+kgZ8jEyto</vt:lpwstr>
  </property>
  <property fmtid="{D5CDD505-2E9C-101B-9397-08002B2CF9AE}" pid="17" name="x1ye=110">
    <vt:lpwstr>cBusVoHUENpfFT0XxHj+X+qIY7Zz7896gKjwlF7sszQrTDM447FzYYKAfijVzGAilxYRCiyGKlvylOwSCm9HE0dfH9AHKki/EgzH6EKnvVnvjMYf3HdOY6vNro/USXpK8vYDm7aOYd0HDyT+jh31t7En4cIQ8e2Otr+INRy7OyMsklYFs3pXEKgZzD5xTBNm6YmrS7D8zlQu+slxTaCffb4wAGFzx2qqDrYeKbgloWs7eqrVo6uywfuzLs+D/hf</vt:lpwstr>
  </property>
  <property fmtid="{D5CDD505-2E9C-101B-9397-08002B2CF9AE}" pid="18" name="x1ye=111">
    <vt:lpwstr>GpQnuzKIdRj+FwdvGOMwdunZHLvWu/vMPwM1lueCJ/yYNGsrr5J53bAXiiyT57aCSRwaubhaJuTawFk8VU23n53lyXoWWvTnCaEjzXICCT63+9DCsWxKhrGdnKyc30H9nB9XF/+l15E4Xb0JFLvTkaj3KDpZy1lmio2kgO8NsoyV1tbckpGpB5YKsBvX3wWIf47Ao1fPs6D9hEDI2o3hgAc6bw1V8VPJJ0zfDU6bg0bs5wUYF6bVp7tiQKojusf</vt:lpwstr>
  </property>
  <property fmtid="{D5CDD505-2E9C-101B-9397-08002B2CF9AE}" pid="19" name="x1ye=112">
    <vt:lpwstr>+muP1fxeUR0pgYJBEzGkH5wAPvfhVG9jbANS5uE0rkdx9M9Vv9I9f1uEnhwICTZNUirA/tbaOxrUcBna3aZ9xGdyU3bPZ9g+sY9IfBj9DjUnGwZ7JFFwSs5yAS0h6wM0kvbF1OZUVLdpAHB/IzoWFHcccjY0elvj5NpKaP0o4G5fKn1Zwpl5BCBjfkxlhw87H96bhyBu5w7UtgFoI7lxk5Fhyn3XtH7SjGcumQhwf5qxM98hb0TXjOlirfmFTpZ</vt:lpwstr>
  </property>
  <property fmtid="{D5CDD505-2E9C-101B-9397-08002B2CF9AE}" pid="20" name="x1ye=113">
    <vt:lpwstr>KyLPcEwC11eWxGe+Q5dqiCMVA+Tv7X/hFUY4T7qJXkuv8hH4CQBOM7H0c2H1pMPpAFoXgx5bz88dnIGRznDB2tdDqVAhhC0ASeplLjbeBQMZRoqNY8NKqdCr9ULzjW3PfXU0mxCHxikeR8tpe4dvbiHf3OGdnNvngYv4iM4mpTtM90Jj7VTWM+zZBLHolgYcU34f4sVb2Y0ziQM7POLZYJBUNR8V+WL33mF0/JnavzIuNw+fGWka9dSP1RmE8zI</vt:lpwstr>
  </property>
  <property fmtid="{D5CDD505-2E9C-101B-9397-08002B2CF9AE}" pid="21" name="x1ye=114">
    <vt:lpwstr>wC2j956ItgmEPUzjxFE8cwNyXll9742EKdsA3U3Ygy854w736nKVzHC/C92OzbuEhw8fBapsea+g3davzR53r1cfOBjD/aPoSVj3uGhBUiq2NfKJiz8DN1TTF6oiS/u1AEcV7RyGT9es9DfzQrS3FfZ+wsDoObistkh6z8UF58ZMQw9eMS2QAR8MaNp7VqaSegUyx8Q7zfJKOvWAJkIrM6mCv0hWdpR4KcSjIa4OuYh4CwMr8m5UWpv/JJ+JIYy</vt:lpwstr>
  </property>
  <property fmtid="{D5CDD505-2E9C-101B-9397-08002B2CF9AE}" pid="22" name="x1ye=115">
    <vt:lpwstr>jzr0x9vn9CA+fHtMYZ5DGibMoYvWaHDbfOxPIA9oRlG0D5X8YqvfmzOBzLbq2p/09iXgIT7AvWcaOW7kDeAnocXblYG8fp74t93v2kU9rh3hAnUT/7BBtDicTU34zeqdIvDBr0gJ4H3JfaZJTFSfLfIDCRWNJfv3KBOK4BKbpFaTuyAz8ZilU8FgzDcT+mPvmyroHzrULkgDEWDqMqcNbew2ZFexe1M77o8E4gjBAU00B0Br8eve34Yet3HL2bj</vt:lpwstr>
  </property>
  <property fmtid="{D5CDD505-2E9C-101B-9397-08002B2CF9AE}" pid="23" name="x1ye=116">
    <vt:lpwstr>+v60jMa5JfQzqnXI7SRjPAoLbIBBZz0gi4apvjcxn0gNXSfnTkCP7vn6nKDC+907pvO+UQN5Or0L2LAR6o52eyjOjbsHWHxtPdrjbo94evPdqjOxpfWthBhbt8+qaRfTYKS4cpTZJYXtdCNeAt/c+IY5O3rOGE2zHd07iKCfLULWoa2Sqnmz9xvgwObw/YVm4iKwtSJ3gWV1b+oVw74NPKLe85uF8aIkiSC5nmQHwx0pQ9S9mTbvjAIrqYF9R5N</vt:lpwstr>
  </property>
  <property fmtid="{D5CDD505-2E9C-101B-9397-08002B2CF9AE}" pid="24" name="x1ye=117">
    <vt:lpwstr>hOClFRALXWjuyaZrQiAose2puBASSi4WsSOdwgyGARBSCH/y+esFESQ0FtEoCLau8KOoHjgraqtcCS5REPDwfcyxxXvio0H18fiBPhZ41h7q/v8zgFluL4zBi9XIt5AKs37NfPNNXqHQMESgqPb25kP2TVpJqHls9vezvlVKIJOmoz3AHRezd4i2bCHJ3nFobnY7CMnIxzQtJxv7ugOdcScfgXNX3zRukLWwQ7JK6NZfrE96k7qlm9isUSr+6KX</vt:lpwstr>
  </property>
  <property fmtid="{D5CDD505-2E9C-101B-9397-08002B2CF9AE}" pid="25" name="x1ye=118">
    <vt:lpwstr>n1Ckc//Lq3XCrl+iQsJ6saEGvsBTXUUenYGbFoicFoGePElOaHhjDKPPD1XGVakF6eRCzINaqzq92pYmtfpi9M9NqQC5lv+FGk7dSr3uO164fopZk0YG3OPEPaWn7pZFaFaKzxXWmUi6SN0pFz0+hmtndQkDk8t6MLeof5J55inmONlb/efSxcLfc/KrO2BBPC5FNImZ+lHy1dxprSDUiE18fwZtgyXOJ72o6kaJCt0EdFsVPOGqKY2mLuJgxSp</vt:lpwstr>
  </property>
  <property fmtid="{D5CDD505-2E9C-101B-9397-08002B2CF9AE}" pid="26" name="x1ye=119">
    <vt:lpwstr>M5XktX0nJv4CBoug2c/CW33qbyGoyPLerZuCe5DKufMjzVRc2gmF3NrgoG6j8i4GNFzSaH7ClT/xtI5/LQS04T3EIcPn1UM274/v4KSDhN2PBkLXJQ+Ma3mja6fGXxEu6porzzUOY/Kg7PqWQkX0J2ZklA8pPVFaW7o3YlNg8AtHIUkZ2RCnXIvBqC5r6mxfew06lsnrJe0To/jagh/SdDNMV0vWdfxi4wrTdZqyNgBppt3r9S002mVy0k8EiRZ</vt:lpwstr>
  </property>
  <property fmtid="{D5CDD505-2E9C-101B-9397-08002B2CF9AE}" pid="27" name="x1ye=12">
    <vt:lpwstr>JZzK3JJ0v9O9TGxt2JtKko19fhHWPgvXnJj4l2w3cka1pYZwPdESz/FG42lA9gW+Gzb3L6xVDYwYbV1WSUh3g7lmrcSOGc9d69EZMQL30kpsJLba5iTG3PrF2y90wnoR0Q5KkPOJAgbOXgKoeMrOYru49Xxmrb8KN7XkhAabGoeGWAiwO6TveYYIfwQeqFxmneEK9NS/m4sKbuhn/ON+PKVfrWiaCI4ag4/qHRbVU2rpQU6az0BqExpznlRJrXs</vt:lpwstr>
  </property>
  <property fmtid="{D5CDD505-2E9C-101B-9397-08002B2CF9AE}" pid="28" name="x1ye=120">
    <vt:lpwstr>FntAvDC3t+8Qv2S/7LX1UWwFN6fHol2m1pbfT21IMFpu6icc1/mYxsyfpyufNSh2b3WvBA9vZd677nJqyd3lrQ10YPTQsihiko0iWrU9Qpva6463ni7fMQTT+g4F7/V/DUDA3qVzTBJi+XnjvCXR08+HY0XphEbrAN6AjeG2jsRQYEI+Iv8fn2kpDhvtSJUOD9IKFjGK/HX5x1MUdh0QJIPiv3v4wJ/EJ3cKihbJKXqG0Vzm7jHp0yc5l4uSJBn</vt:lpwstr>
  </property>
  <property fmtid="{D5CDD505-2E9C-101B-9397-08002B2CF9AE}" pid="29" name="x1ye=121">
    <vt:lpwstr>P5Z2yeW6CEUG3jBjt2RfvfjMi6dKKXZkECT/c0WzGmbq5zzoDvo44PKSQttppqLR4egbQSjCE5VCNw4v73JiuAYaD/uxJdsiAbkMQ+N7ZVZLTe208wT5NZnwQHRjFdLkdduyRKeT6WFcDYJH9v/+KrrJF3lN0Z8APZbnwxkGGTT0fojpV+WdoOXL437+vjtq0trQK+lCF5JC9OcPjFv+5DdY0OezHo8eSBHrKLRuzLviFC1Mmw6DHwR19ZEzFYO</vt:lpwstr>
  </property>
  <property fmtid="{D5CDD505-2E9C-101B-9397-08002B2CF9AE}" pid="30" name="x1ye=122">
    <vt:lpwstr>4jFULnMPUxI/vriHe3mRmih1Zn7gCFOTn/EblQ46hArkewv3KYM8PVFYsPHDfjy1n2NAlmNJ+6sDlzTnF5hL8kwdDIqpGCgzdHOXhrGxBDBf8kSS1dH3J2VUt1Dp2bAiJh4zi5qqllJKym7ZddxuG8PhRJgwJsMeKkGRjZKVH7dZPO+ByNJV2EuVFwk16OzxiuhBEWzVfshXPBkkuQnr4u3+UGJD4Au7hcZAip8Xav9dor5qQ0HS1IPnREcVyM2</vt:lpwstr>
  </property>
  <property fmtid="{D5CDD505-2E9C-101B-9397-08002B2CF9AE}" pid="31" name="x1ye=123">
    <vt:lpwstr>ZUNaZmakW56GDNl8mVAJKbM/aoSjjRfOQrs+dbJQoLj9+yqqtBfPmQXsQs7vvmgmPWlkzqDS+t60WenYUNIPbHJIt4G9UJh46XiDvI2TWnm4d/Qp55nVjROpJeKPncG8JTx+Z159wXp4542uHBk028+RBph7DBv9UFMkziupVA+n/noOEgoHfKTf5E+rX3XPpKPcqyuIxgQejvFELcHz3hIvvDDNDGFQtdjTwBoc66k6ZoShuJBE5sfgr+s1Keu</vt:lpwstr>
  </property>
  <property fmtid="{D5CDD505-2E9C-101B-9397-08002B2CF9AE}" pid="32" name="x1ye=124">
    <vt:lpwstr>TQ0QMVQ2AWZUbDnpUYJ1VNCm1H7Tpd3qu8PIlbUtxyz8XF0fd0C+aR4huuB4A3nyFv31QlRE7kbu4rexgwbbEby50BsZ/Z38fc2wmC9X2Oz+ltQPdtYOhfDQGWWBM/r2eUubCMZCSrHSwVW5wnpO15OJYLYxMw04B61y9fee4/21U4X4MLG6YR1zInt20FoVw5mcO3QFxZF3kJ/jmVOs3HWnoQMsPhkE/LhO1kHZ4+8BVPi9WcjC0EEGCaHJ5yX</vt:lpwstr>
  </property>
  <property fmtid="{D5CDD505-2E9C-101B-9397-08002B2CF9AE}" pid="33" name="x1ye=125">
    <vt:lpwstr>mn4jtC4Jx0h0WXaAHZow9YKLHLjIAs6m0J49iWf7AtpR/6IqPonHpOMbOP1mO9XsysopWIqjnCB/A3a49EopueVut9KZsPhPGQAnbShyqy353s/fT+J24w+1tR1cw63Z88ncYVwS2MjeJ6rwZt3OkHTDHduzHGRXl0BAMw2VEXKPwhRd+hFgCAOKEeETDpSJthGoIFG/Vd58togb1v/aXnGFZiFxdFMhpkNxk6+CDHKj5r4makD3OgK8VixSWY+</vt:lpwstr>
  </property>
  <property fmtid="{D5CDD505-2E9C-101B-9397-08002B2CF9AE}" pid="34" name="x1ye=126">
    <vt:lpwstr>PhQKSMHloSaT8/QOXmh1nm68FW6kZtkV/gkVY9XAsc9ngHE6lPH/KscCszSoT/stnUIfKeCGwA/yrh+w1HwlPwkWRnHQVSDGKfN6AbDzqBHDsA4gPSwQ2FaE0RSzuT80qL5wmCx3Zl0WHlhA+G7+ImFPLQzO3kqwIT71SojfaDfIhcq9KNPqHi+BwuIr8Y4qO+7GxfncBDght1T1qKDYDZ/iOhM4jVXirYeAQpJaobcAbyul/6y2fmqcWjielAU</vt:lpwstr>
  </property>
  <property fmtid="{D5CDD505-2E9C-101B-9397-08002B2CF9AE}" pid="35" name="x1ye=127">
    <vt:lpwstr>9BRGKgYRPe2u6bpqYWhTzsQZEu8ExHot+IjSfB8/srweYQl23mZBnUx6QKXCYA1gzR2hD8T4TxWNdsmteu74FJ2CDx1pTyTXpmWOsfoW/s9o2zKN7ef2JlYTebH8PJ8oBG3GywIkItkKc0QF209flKCDqJneEGnib6A04zxtqDTICXvyJ+sRdklEFx09q6MK6X3QXjE2aKVm92uKNEqIJHn5tQOSvim7GdlAWZrz5EMNAKuf5WF7fRGmrqMfrOy</vt:lpwstr>
  </property>
  <property fmtid="{D5CDD505-2E9C-101B-9397-08002B2CF9AE}" pid="36" name="x1ye=128">
    <vt:lpwstr>Sw0LW/VNWbBdIW7wOUWY5o00cM85Mtw+XPIqSEoCXB+LYmPilj/IwRssjPQ5AvLEoenXkylfGI3AAq6/2bE6Oc0ZQjnPfvPOww2hyQc4vn7Sn3qArm+v2hZhsCKJ2E3GQSQ5Lakp7fd1jKP3o8vvYc9M1CRf9o1wUuC4nszsHlByl4QHy1ILeKiElQLqQpylJHprEgkI24/TPDMmx/m1sIF1wKSwfEuCej1d3maphMeeXxjepczx2qNwXJIyTAp</vt:lpwstr>
  </property>
  <property fmtid="{D5CDD505-2E9C-101B-9397-08002B2CF9AE}" pid="37" name="x1ye=129">
    <vt:lpwstr>cy06s99hVfHJ+TjZveSxcG9Ko57RDwe9ni+F+W75KRGOUEK82tShDb6zy+4v+/+M6ef9Rw4rQS5tFb7sXiCXuS71LizBjjnLDn5RrPUPz4jUCy1rjE4tax8QBUF14fBZoBdjEen0PNXs/KO33fNbfdqD0pt5DUMMiqQOyida/BRP2a02RvX8NDKY3MJF/6VGq/kDqstVDkZUsuTEmLgdYSV8IrZEXI63N6rawP/MDwuGN/kgK3/9eeYMIf+Sy65</vt:lpwstr>
  </property>
  <property fmtid="{D5CDD505-2E9C-101B-9397-08002B2CF9AE}" pid="38" name="x1ye=13">
    <vt:lpwstr>Xw7x20D31TJPdDD9EDsoNCQKQDgUnnlRmf7go+OsQegE6wKRAVnQPdHOKDdG8d3uRPZrSYxE8Wu630iQNURTdOp2o6dkfni9ZuJ4bHsBI6jdcTBCDPYfB9r4nSLJYxPUSLmAgfrKt4nTcDp/GIC2JMF+YxYdMVjPgySpXK1ypEtdBDiHgckr+6xUQYVaKvaILtOtChPIi+lxt1NnBi7Btz5nsNblDNtHEFWraz09cd9ReRZSsiPdF8rVS42rGFE</vt:lpwstr>
  </property>
  <property fmtid="{D5CDD505-2E9C-101B-9397-08002B2CF9AE}" pid="39" name="x1ye=130">
    <vt:lpwstr>ACz5iPYwvWSfM3mbUR55GWUbpPnraZcTPBYV0QLc1MEUJUvXYiqt9N6K6q6iFcx+yLGae7rTdxSP20eHYetLfc3rF4zuYLc7/k130cP2jckHGl15Jx4ESz9g0jlIwe6d8AsgZvBL4uaQP+AWNLzIOrYm6o3KNjZMmPI2aIsg7nabb1J8hEGrZXsWgRN8HS8FrzT/gbRkeCsZnqcJ4vlANWLMpQY9yVqSJHJrMhXyTJzbLs2uj6LR97xCxNxD5p3</vt:lpwstr>
  </property>
  <property fmtid="{D5CDD505-2E9C-101B-9397-08002B2CF9AE}" pid="40" name="x1ye=131">
    <vt:lpwstr>dVwTCG57lXDyzQNF49clfXRT4pAXmRBdptcRCsFlEHf6YwXgeQhTCHF/Jg1pl02TkhCv41oJU5KtKjNZTBrYN7jyT2aR4kDf5+tvrxd93xsoB4rA+NC0fFlRThWMJu1NdyPASFSC25fU9TbcCi9LtZFqg/207a4d74hQ6VRkIV5xLmFn+7Lh6ziGq/tuNNVNlu28il6PeQwfanMFm3bkk0iz6VcSQeVpGs91OmQY9/7HBcdv+tjSfChgrCr4yXg</vt:lpwstr>
  </property>
  <property fmtid="{D5CDD505-2E9C-101B-9397-08002B2CF9AE}" pid="41" name="x1ye=132">
    <vt:lpwstr>03DkWGel2MsA0wU1kd6Mt4CzypsQO0U4bwC9upXjKDRFSvJynXYa+eEoDD4nsWJf82uvI2dPJ0mk8zoWOdmChVr8NnSLsU3UUIrTxiRGuNh0EmAQSO1/mmkVO4m7e9K/rboB6guEjpd3qoLHZ0SvkFGaifw034F3MwxgtVj6rHLMIEnOcykAa596AizZPs7FUrpA3gW9O4PJAR/X8UCXS8xPpG59L6skRdz4QXi/uyWSv3Mpj0Ia/r5NdhxJAeg</vt:lpwstr>
  </property>
  <property fmtid="{D5CDD505-2E9C-101B-9397-08002B2CF9AE}" pid="42" name="x1ye=133">
    <vt:lpwstr>HD2YbyAFkWVAhxCr9zg/QK+QZEl5fq9VNJ7zFIxVluEwUoH/oIEtdDYGb5jJy7a5UZtB/ZIiUJ6gjVqy7ph701RJRfskCJ3bb9ikVxQ/DDxh6MCwOcBZrbQg4WE846dt2YFrFxIy0/UrfbuK5xmQ6I/nCNgUF8VO+o6JBhfbRNVjge591CzxfM83zEAuky15q4y6MXzRCP1ZL1XAf/qvovLFdhaEoOiAKcip+QQZjwOTQkXPOjP7zBuC1ZOvqnL</vt:lpwstr>
  </property>
  <property fmtid="{D5CDD505-2E9C-101B-9397-08002B2CF9AE}" pid="43" name="x1ye=134">
    <vt:lpwstr>0LWZiLKty233iCol0Qfe+bfas5nz9KTS3XZkAbWhnUqgg8289u5I/jA8ERJK2PA9PE7/tURHvo6TaHn7//2/kKyGgr+btTwQM7kv7urVN35R4FTcpcFIWqSsXvnNdVhKw+wmXaNN3b6VG7ZKADP6dwML4H2NWZoZeIF54lZFGYT7Es4k06tYsvsd/UkgliDDo+H0Eys8R0ObYm00QOZDSZauH3UCsTp6SDDMAmlmbNQ460hpp9iq4Z7RynwTgVI</vt:lpwstr>
  </property>
  <property fmtid="{D5CDD505-2E9C-101B-9397-08002B2CF9AE}" pid="44" name="x1ye=135">
    <vt:lpwstr>D6YEj4uXbBF1670T/Z1msB/qvvMRKlpw+89iIUPS/yiShLWHUn59u8+JaoOt01P+u4xe4UQ7x95xlYVSBpLXS7RYW/fwdGHQDBqLuSHlvi02PDEZCPC8j/+pH25ozY+AkCSI6Yq+BO52/m6nSWrdzgtgFrQAjD+fliN3Ro4MNKbsPQ9L+cB/NnetJ1D9hmswJSXA4N4fbXsigXyCgWzB9oOmf+xen3qLZx8QLQTaQY9tBfZF2joMVhNahftA/lC</vt:lpwstr>
  </property>
  <property fmtid="{D5CDD505-2E9C-101B-9397-08002B2CF9AE}" pid="45" name="x1ye=136">
    <vt:lpwstr>ByzX0k3XPkdkAJHVKpqCCjbKpOkbAyHdEHZKPaytaZpLTjPF6eEMJTx/w5Kt24zxalveC06ce4N0a7zUMWjGCrOg3FxrlebF0CtUET8ygD7YSmhShfazGNamPsp23QdoLrZxCN+8oFAkIS8A+x4i2NcmH3z0ZGu3vkjEK7FJgPaTkwLFm30xT9B49Z4/C60AUjHm7Pk8yxU2+pm7sFUfHrJoyxLC1WYc+dHs3bgxFnuWBWnELTkrJgZKznkeMzR</vt:lpwstr>
  </property>
  <property fmtid="{D5CDD505-2E9C-101B-9397-08002B2CF9AE}" pid="46" name="x1ye=137">
    <vt:lpwstr>ZOWxY2EWuE6s4EMpvyHqcn4qduDJd5b5jaLlCtseT6RvoHscx+662dys52ck7MJj/8ZU0AaaL1FRuayToIuv2tQAtbIbzk3/Onpy2YO6guLwp2prIM6xhImvlMp5x9QbPQHuJLzL5qdBNJs7RvlNXGiTvbGifgNPWFJ8KpLmpeMkBkhjiym/4Ke7eDWUSyUOp8B1hC1tgl0zWCheAXcOOIPfZX7RABEqh4NTnOyEaGlzwH/yEWl4Jig454Da5Ob</vt:lpwstr>
  </property>
  <property fmtid="{D5CDD505-2E9C-101B-9397-08002B2CF9AE}" pid="47" name="x1ye=138">
    <vt:lpwstr>5D4goQqAbbOllJo8/BWPhLsNi4gUnPlng2dIihYAMwiohBfhsWj4vCL7rXF/G5A0BGHaYRxxh/9vmUFpimCEIKj7lwIem8y3Q4hasMii5RsG2W0xtbO85HscovFXwadkXKy0HcN5mmkp9/SjVANKxKIInEH7HBUmNThOiEYT/cpgowenLO6xcsnXeK9fiedzSJDqO6AZV2gMGqJOhz1nPueqcORVG6Y5hFKIyspqSXKAAp9nH24z9G5AvMSDZmz</vt:lpwstr>
  </property>
  <property fmtid="{D5CDD505-2E9C-101B-9397-08002B2CF9AE}" pid="48" name="x1ye=139">
    <vt:lpwstr>W9c81sLFcoS/btMgpPPDmHL0wfurjNHm9+mfB0xbTN4uDYKhWoik2czo9gQSlA/3b7EkNgBd8znlGouDy4HXsrlnl5ClUDbiibzvHRZ9G37OKi7se/7PTRNMWL6A2/0bftxsH546Eey2HCs84g9Q4yiTNspUJMWFX7YArNqgSC7ybVYOIFGPuimXkFAF6REDUScfssydvewzSUUOTTW2owUm+jq9HqMSzhAwaipYFbklw45yUK+ekNPPOZcCoBi</vt:lpwstr>
  </property>
  <property fmtid="{D5CDD505-2E9C-101B-9397-08002B2CF9AE}" pid="49" name="x1ye=14">
    <vt:lpwstr>EZg+Ta5/v9BxeZvp1LcpFz2Cchlmj0RX9RpNCkWapyWrOFBDOT/iWg9hRERam7ko1HJlR1A466rq/sdLvstyvKzDntQ3ra+XwUxtwy9b378qWu4QUkq+OC9l1Ihy8/syxh3ncV4hdLwkb/unOFsq1zEKbHV9beCEXvMhCPiRkMIuGPxo63aWhO+o6iwikQ79OFqoZjKuyY/Q3bR8zw+psW+nJxVaUlDti8jH97ONcthe/BFFqLRmmXPjuZXoz+M</vt:lpwstr>
  </property>
  <property fmtid="{D5CDD505-2E9C-101B-9397-08002B2CF9AE}" pid="50" name="x1ye=140">
    <vt:lpwstr>qW26CjiAIJ10mLOznMZdSM6AJ6iIBRKjbkrW0K5OGUHGRU1CIC/LG8/M9bgyztJDCxlk7hwgdSqgIseqUiQ3VLfriYa8RNP+q+NthVgXT8gn9RU3Ij8vBKXWVHoNy0HL8rhW4FZTDdg81KZKqnltpm8JnlawjPoAQ5zZTpe/IzCW+4jiVEjjWa/V5xjkndEqV8R68mCQjkVZtSvqTzGKf+/6/DxT6zWRhb8K80VrCd3bWfmG7u7/nrIXKJCjMlg</vt:lpwstr>
  </property>
  <property fmtid="{D5CDD505-2E9C-101B-9397-08002B2CF9AE}" pid="51" name="x1ye=141">
    <vt:lpwstr>64eFT1ZCMk69lqKRMz9w3wtLO/zqjuNEV6SOEDPzk9ieHomtwcH1LHuF9od8gJvcpHgDhOQ6ibL5uX8uH/8xXNviMT119O6HC0t0wpo96aw7yjLR5O8OJn9uXXxdYSNUQzsu32DwuRBLzIN8/QryxL0RMR256n0ZGeb+HFmCH9kKuXRnufKCRKV3Dn92TVRM/ATt72tNCQA5qP87kyPirfUd6sE1uFxzEGOiVOs/ICByyBMzaKBy8nof6kh+PCG</vt:lpwstr>
  </property>
  <property fmtid="{D5CDD505-2E9C-101B-9397-08002B2CF9AE}" pid="52" name="x1ye=142">
    <vt:lpwstr>uISsW3Qcz7m4m81j/IrDQ60+tKyXNfDdlWl5/8BLnUakqf7P2E91N+x4uuF/ODuXfhG4pSArvtPy5KKV7++e/6DmLIt1d0xvqoeyH5EL4Shh5I2VaN6fXWHvEtmC8hr+QJl+hPc9lcIJcVf+3cAvvCZVXm+dCzYrjGCzKSom9uiuLk28e+WHPuOV5zgXwMHb4Tt7tlb98io6V6ppNOM2JhfBWFHNBWXVo5VTN0KjBdC4GmlvWx7HVB9IfyrpqPT</vt:lpwstr>
  </property>
  <property fmtid="{D5CDD505-2E9C-101B-9397-08002B2CF9AE}" pid="53" name="x1ye=143">
    <vt:lpwstr>E1jwrcL1mhQgAeJt1Jty7936XMoQ6mvhimw0EDSGTkfHbebEl7N3ybT6ZHl5CmEjycxBRmLQZmsUCBqQY9G2jjw+mbL6JkiQrfNJP+78eUhWTFbZehXAqF/QXjT+Dg7a7rAWWyi3Lsap6UChmHN7GWWvLRZ5PnyYNfim+uxnB1gFx8LWvRODoIkdXJHsbs+hNeCoGNBPXojwgU3H2El/wWIkFZUAr2FNl32OhqXFgnk+hUjZE0S7GPUjJZwN4/Y</vt:lpwstr>
  </property>
  <property fmtid="{D5CDD505-2E9C-101B-9397-08002B2CF9AE}" pid="54" name="x1ye=144">
    <vt:lpwstr>fsK+BdQSghfI/NVGJdoZmRqs40NU9PdKKs0wq4Zi/R+S3B4Wc91Xg0rPajTT/Vgcltb1k7r0XdbsYw0m0Otm0oRCJeezN89/l62Nds9Hafx8HBP/bXlLl/mTJz8r7zx0kAHL49fSMc0CPpO8UfAKHxBez5eACgFJR8c5TdBS3FZBWzAzVI6Q9qiA1tChY2uDdwWVhWYXkFCyBWaP0LYrJ689fMyCf9OEdz9R+/d2KAC+7apa/cTkhfnLQ2JtuSZ</vt:lpwstr>
  </property>
  <property fmtid="{D5CDD505-2E9C-101B-9397-08002B2CF9AE}" pid="55" name="x1ye=145">
    <vt:lpwstr>WCTQRNH/Y5qxSkMy0LtpYrZyh7iguIkvmUo7FLSDUqd/4klxUoDVnOVCDXZVKRJYSfRZ/AlUuaEGRuJa9IztPXGKl0nHXFpfZr4MHZw/RScPwx2CJ9Hej+lmlTKWBlwTaq91BlGZzX9jKA2E4+XeUFLboX/v14bby+RPiQBe0v8Uejx9SxBwZAvmlKiCbQTKmWW6+2mVtV18ciKG7DTd3tVgCtUmj8/QTYMA52lFl9kXPyol6uKRJ3zeXUmpMpS</vt:lpwstr>
  </property>
  <property fmtid="{D5CDD505-2E9C-101B-9397-08002B2CF9AE}" pid="56" name="x1ye=146">
    <vt:lpwstr>FzkdVz5RCfzmb9sAgZlUHZh25Mn6Jq6o77sernPQZV6wQGj/htIblwxxVvJ3SkjXuE9KDAi8+8tojSRX8REbOxdP/s/KSOzsEpfOjf5jR/A/inqSWEWiXDLwXKydmGqyWBmdx2abhfPPbz4O3smeVXZLjqbX8UEv5S7JPWkkL2qDonpf3+FhLcIp/Ln2KTeHiE5kdO/rsS4n++fJ2pGa2v4fOYiE5SARHulakWlAb1wK+rzO7HN4ZUtTbPctLD5</vt:lpwstr>
  </property>
  <property fmtid="{D5CDD505-2E9C-101B-9397-08002B2CF9AE}" pid="57" name="x1ye=147">
    <vt:lpwstr>hRVk7aUoBXtG2eVWgXWISKif5umR2r/jaOg2VX/Sl3vARAi5jJHvrIQgbQTP/DryZXS8KEXCnaR9inzBX/myT6yr2HJ3Cqob5Y3OWrQGKGbtX9FkAg97gJHHA+JYK9/eOt1pJde/i6zYvkrcYLLrkfB5RyWO3IAksXRoOuZHlVNPGkY4wgOetqJAmVv9mGhlOp6eAgLyaIu+4drI70rxsoiVX69XO8arVzpUyj1Of3S7E/5MTdOszq9AwRxf2rY</vt:lpwstr>
  </property>
  <property fmtid="{D5CDD505-2E9C-101B-9397-08002B2CF9AE}" pid="58" name="x1ye=148">
    <vt:lpwstr>W6qgiNuvs4dDGhU8zacafDuaVI4jq/dBGcS1nIkQnnyt36cu5GPonHbfva862LQR6dDrssGNx2Rp0jWobUWi5rUjZYTxmNt8rmIY5qO6jfatS8SHRrAOm2818WmhCSgx4HEAhPRyA4xRpaCySdSHVm4Yh2ExjyhhFhF0+Zp9g079k33pOPNRKKeNnzo1bMe+EAhZb9ca2YYJSUJrMIH8bMoK3gEZFEbNl8NYchQma1xyMU/ppgaGai3qdc6PLLG</vt:lpwstr>
  </property>
  <property fmtid="{D5CDD505-2E9C-101B-9397-08002B2CF9AE}" pid="59" name="x1ye=149">
    <vt:lpwstr>+GL79AjGYcWrBx3gQPCW0cfbRY2EBOD+eRwfa5F/cLtUoFVZjgmkIhH4EWFtkkTbRBAD5vHrULthffgaYWY6tDOkMvedjxFBdnfwJJomGZ5ALkPFFy6S8fNgy85MS7jmeYvfU5W1aZ0RDbI8rbVZSEShMBFYESyJMNRRnbq4AGj4qhVj4aaDW8ZfxOQTu8KvPRkxmzjut+/XPbbrCe3j8oI78cAF/VXRr50NseDG+tilpk9zkLy33hHh0SHFlGR</vt:lpwstr>
  </property>
  <property fmtid="{D5CDD505-2E9C-101B-9397-08002B2CF9AE}" pid="60" name="x1ye=15">
    <vt:lpwstr>Nh6ZupnJDVetxfIP4rHQoOlE1QeOqMv71R5GJRcN8mR/kGzSAMJXNMPx4qyAgY3lxxch+p/NiAQ4uCLthjKsmbXZ3p1tYPXIAAkNkRfGT4XBYREP1mftmnmukpAOH05zr4mT9W6YgckqPaOPGO87/ct0UbSJIubICt92T+K1m405vNz8GzFo0XlEbEwIP/CR1gmOZ6UP+784vJwoZW8BDfBVZlhv+LK6K0COqwYy+XObbEV6z40rlSuYT5aH1rR</vt:lpwstr>
  </property>
  <property fmtid="{D5CDD505-2E9C-101B-9397-08002B2CF9AE}" pid="61" name="x1ye=150">
    <vt:lpwstr>sdHy0eCO4ILJ4RMcOku6IaMRp95luvGpmQ7Ep+AnKtpxO3zyOUqJV04WzkKEJiIhyq+dYY6bnaQxD55E1VYyQK0uj01G2RV2m6OvejA9D3hJptZev7E/IMfaOMEWRCup/tL0QNwYbqC8Mgi15ARIB3M/tJ37R3AzAyqQZdfJiqzCxqYA0TPMCGAl7xiXpcVCPEvIhjW0209q76fVg8lPq4lI/QvXaB9exnHIVnHz+Z17WmENZ0A44zyBiJNPlTW</vt:lpwstr>
  </property>
  <property fmtid="{D5CDD505-2E9C-101B-9397-08002B2CF9AE}" pid="62" name="x1ye=151">
    <vt:lpwstr>Z12EjpI+zUo3FG6OxEi6qgpmcYaFpBibCYRVc7gR9XUk4V28yWrDanHOInOMRSriEB9HyUBTZYJcPPcwLlqW6nv8gypX8dVvKBqxZPvmldRw4FzyvIAIg+wD2QtVwObGq2amaxbd1xJDO3kuoL4E7LpKC7HBdGWN6rKA7AT2Qwx8c+pYbDslohdV9PvRw+IoeAWM+kyd9aiNQhOTBjcxe/l30u3aq+aQJPKzeJ5vKdVItzFeNhu0onzYNs+/6KV</vt:lpwstr>
  </property>
  <property fmtid="{D5CDD505-2E9C-101B-9397-08002B2CF9AE}" pid="63" name="x1ye=152">
    <vt:lpwstr>mOFGukefqwOd306zitDb+/5TXFZCJlO3NX8988rDMjascTr9frKNW10gqJh6v48qwTF1Q0A1GH+EoNI1DSL7l8XYn85CRjm8AHu8HjGoL82w9fDr7o+JuOo59WUw4DXM1GFVnzKk1/MMzL9xnqF5YtUj+HEORpyivDfHPNA2NFeUXVlPXh85hRX6HLUJMpY6fYumpiqXt3GRcZeAXvN02A48ghzmgfFqLHPBHoAx8mlwtsCWLOufm+Kab8WOqWE</vt:lpwstr>
  </property>
  <property fmtid="{D5CDD505-2E9C-101B-9397-08002B2CF9AE}" pid="64" name="x1ye=153">
    <vt:lpwstr>S+7qxeJLmzG2lQ4liuDqkDS7lwI0dEhQF2jrObu4dI5o5EeV+9Xdg6vh4sCDx5R5WNzIUuSqC2gz51IwcjgNIP6G5xc3I+zgHuCINHrI8iSzxOn0sXF46g5OVTw1dsoji+4lALcwSxK2dvcK2VtnlspXGvupDS5iuRkJ2ATIfnLcxnyTFJBUfMRfpZrluaH5CNTBT3G3f6DP67aIUVXE1mNq7VsPD4IHfqnYSqEdrg/1iwI0Tcm1MV1pix4WIBA</vt:lpwstr>
  </property>
  <property fmtid="{D5CDD505-2E9C-101B-9397-08002B2CF9AE}" pid="65" name="x1ye=154">
    <vt:lpwstr>1gE6WuRK6wPYKB8fIwt6LvGF0sd/jWKUOtDYOCEchFid0HSUeVwM+hqkH55QBWoJ70JaqfGNy2zUXy4yatIX34oc84oWIHVAhe0hcUfCpi5oXTfHguvquGhlYc4J7ikNfalctROwR9lUcndEIsKQ7E7yJ/CwH0GHTyFiDOxM5R8pX01wIeX44d1eA4oc5RGzm98UsYcOiCy8qu2wb4VQpGGx9m4qHky6JYk0RVR2RGhbQdY7PMBaAD971g8iSxV</vt:lpwstr>
  </property>
  <property fmtid="{D5CDD505-2E9C-101B-9397-08002B2CF9AE}" pid="66" name="x1ye=155">
    <vt:lpwstr>vcJLFnOaaS2qpoYEXQdK5foX1j0bsf3L38CKQJZGbQ89hRwDHF4vW962U75zgvukOssU04rwwmx05bJLZuMEqYesd4eSV9qGsr3pNJdVqw2HuUmKK6DuvXCo/vBtRvR3M8PmWaqsiqC71Np6NGZz7tXCitCcaAScmAQV6D3S5KUiC6kCoZfBFK+QuhTZftB3x10OLNNbuKtP7sg2bKNKZUkDmmumQorZHNk2rfcBdw9l9L1apu0z1WVTIOwkhfM</vt:lpwstr>
  </property>
  <property fmtid="{D5CDD505-2E9C-101B-9397-08002B2CF9AE}" pid="67" name="x1ye=156">
    <vt:lpwstr>MvvIt4sl4XkStpllzb1Yki1CSNp2QJrHlLBMLY9MhjsPBsm16qituiq21kze1lnurxlwNfkeEVc0ru25GmLbfj8bg/PJeJVcmA2KHCLs91WOhrg43wNvXpuNjoCGt3gpkNpmnolZgrwbNnqeffH11fU4hQHbR3xFo3nsAbxARUbgxasPaS21TZvLw1ExLk6LiCP7OB5umpvUjAitUADxfpnonjnc9Ixl7AadEmaZbBr2HPgWiZ9clsmGsBGue1G</vt:lpwstr>
  </property>
  <property fmtid="{D5CDD505-2E9C-101B-9397-08002B2CF9AE}" pid="68" name="x1ye=157">
    <vt:lpwstr>8NFaBVkfxGns/XmV4FES8npB9Pah4nkc33C8o+QexR+mnNufvl+jIm2b0LKqiQxfUrNnz5LQisk+tIDhTU5XY/CAq1etvAwe6z8WNr4oZBhHH31NXv07DqumPO9/R55oB5iCLOcDP80QHIIqpIk+9D+PlSfi/vHn5GZPeML0V+EgN9WOyXJFWkvHMs4UAsCjSdt5g4wtJC0quzhvhICYoDuLxWWsgmWGnyM3rvJ9+fwykZK4TqGukOgPUHQCRuR</vt:lpwstr>
  </property>
  <property fmtid="{D5CDD505-2E9C-101B-9397-08002B2CF9AE}" pid="69" name="x1ye=158">
    <vt:lpwstr>8XlL5NBwzh9sNa85qFOnNK8jXnNJW9aG9FT36XbGUKZeU37K+DcD1Z0Jxde8X8CX5DqwFwY5cgV1f7O2VsaeZkdYORUQMjvJ5MjIrUefvJgRwlybQSladRlkgYZ6gCF2xGX8UckqOjEwXIn/GYKTu4HrhQqsEvIWFmLAwsbkjcWbOdFarnhqgDrgXRB0/TyDctzt4UV0L+zNuGcnA1IUHPkuG+xTqCRikFNmYnzBx6QbI9qx5NULKyQB+4TSX2M</vt:lpwstr>
  </property>
  <property fmtid="{D5CDD505-2E9C-101B-9397-08002B2CF9AE}" pid="70" name="x1ye=159">
    <vt:lpwstr>T9EzvaRbqqGezbhU3xZvsjUtvsgXDIXXoe0okJLBC8YsuVPr7JcuKmzR3Bf9Q10KQvAfU901GDNnHvE6dSJr3/7iPx512Cc7bEKz8UlKxqsE7v3d1B8FPibQfOBscwn6BouFNG2LkGbWNrGXmcVbLLlE7iYDejubKwB/o1TZUOUVnHoGezpnQhBzHoBfTy/n/CLMQ7MFy2L31oG5+JifCrOJrWIndJXGuZ5dX6iYKneu7U7QWAYG3BLKUCU/7sp</vt:lpwstr>
  </property>
  <property fmtid="{D5CDD505-2E9C-101B-9397-08002B2CF9AE}" pid="71" name="x1ye=16">
    <vt:lpwstr>+GvLjXN7IRGTRknf4rNtebB9qDQt8yHUkst3hDJJOX3/2xCS06ZDT7N3NEwI/ntApJQ4iowoEcEveisFSWsLxnMIKPup8fLItXhqHrwVOHfzpnjRMRCufPPteEN4imDovXJ3Mi4slEw+gmhxw6WJfly0cjcfOoJcFiHbMSQQafmn/mryF093Zv3yg5l+WGEPSOG7BHcGLnxX+KvYo5R28hHUgJ/sgE3fkG0zf5wXEDTTN584Cr1PlnRxllBuNy5</vt:lpwstr>
  </property>
  <property fmtid="{D5CDD505-2E9C-101B-9397-08002B2CF9AE}" pid="72" name="x1ye=160">
    <vt:lpwstr>ySSwfQrUwt0INB9czNHIzS0J2WpfjQgmltIaesSeYmcghBd9iHC6c2ULDu3s40BDTvWHR49Kenx0gtPRUDA8BaM6dOvEBNJ0K0S1o4/DgT3z/IAFRBJywsOnVXXA4qjAyeUe6RPZ+iN41SZZdZYKJ7glSvG0+eLth18SviCpjmQl6nhXoq1/i7XVu2GPb+jXuIP2xLgdbmz47X/EJQnz3gg9M6kGDMU0KfixjSucWBl9PCZNPVm9TmvUnFE3VeG</vt:lpwstr>
  </property>
  <property fmtid="{D5CDD505-2E9C-101B-9397-08002B2CF9AE}" pid="73" name="x1ye=161">
    <vt:lpwstr>gW9LSYwjtW1YFNtBC3/My96nhbN7h/rQBO1M9PuR/Dg3d4FWTP3SOamAqgEfL2k1ytm9QKynOuS8qsBfd1AlRvRjPI2AHQm5DWRb8+KvNYTisO8nrmae36aNHJOrSnkOuZ4rXmTdE6zOFEIv16wVPI3oVrZg+1y+CIXrksHi665xvT1Xe7ZDM7vAXrVXA0y434GskTyUqoZb75rVqg2eknYpnGa4kjlCLTBgHk1Fvbpb8l+GgoLSbuzbmmggbiz</vt:lpwstr>
  </property>
  <property fmtid="{D5CDD505-2E9C-101B-9397-08002B2CF9AE}" pid="74" name="x1ye=162">
    <vt:lpwstr>ZEK7KZxNYjlCyk49FXrsU89k0QhdWR6JQavHV/QfsEJ4gA3xz89HxQm8TK9KvQfALebLyqKzDtCQaPFaMaaexiiFyduDx5G0nz9PrSMnqrGRqJqfQXV9nHxcditkHpyo+PdH0DH8OR29mk35DSth0vH3ANguhbcYJh/rxckevE+LAf51JBHHdqX9QuVaYSpEWint58cCckw+cL1+L2W0nmNxiCOzIAqTjqD4WGN/1SQhCpQZMIGxsgn2jB1FL7G</vt:lpwstr>
  </property>
  <property fmtid="{D5CDD505-2E9C-101B-9397-08002B2CF9AE}" pid="75" name="x1ye=163">
    <vt:lpwstr>Qf0FnuEyYFZONwuKmd+qU2SNVK1yKlruyblK7g9pdKU3iy3fbK9SNgAjcxbV5r9OxxEssyotJpl/BzfSttmhta9IJj5Cg+xoHbGaSrQZGlerP/Ok0mM7JjJE1LteU1Lzr7XtpMqEczzFO5JfKe/qe2MFUBfX1VEmUbgxBnfLk/szHX37nKev4rUU0Tt/i6tccwff8n3zZ8AwH7CbjAe2z7bOH4nzPbrHPPK8VleaU1x2x8mCRsQniq3/aw+cifQ</vt:lpwstr>
  </property>
  <property fmtid="{D5CDD505-2E9C-101B-9397-08002B2CF9AE}" pid="76" name="x1ye=164">
    <vt:lpwstr>xWti8VdgyLXtzhS33O+rXLhcB37g6BdG5b38S76NJri78xQyTH+4wLwJUGJ6TJgmcZIvfGWTAgMWF1BioRq75pfPkxogp+kuITFSO7SV8wIeZPuj9h/EWPYppqYCXl/sy+cN02lzPthjo2itb34X6oTwnr3AvO8TEYASGbFIZLFuUp0eX0XEMYvRi7G24pp+/BSThYkdM53EaNTEM5tIap6YD55CiifDOpD+4JCKT2yCfetzJeGPuRM7wFEJAy2</vt:lpwstr>
  </property>
  <property fmtid="{D5CDD505-2E9C-101B-9397-08002B2CF9AE}" pid="77" name="x1ye=165">
    <vt:lpwstr>A95C+h3zYuEcjNheQXRSjGUI2lQOGUAKlcI+gTTBJVxJfMKz+710tWMclwhpn37qyFlIo+DA/g70S9t0l8uOTeeiDD+VGEEutz8isDaLfM2844M254h7d43Sre8aJdLdJaC6tSgIbBMWrxUTuZ+QtfP85rnNIjT5/3eiAuZ4wfb6srRsbvxcjr6DymYbCMLj4CCNxwmVME3itShuYBJgtsp2u2pPUWlppw9hEvi3Ynvby0C0ApAIJTYAWhBvmBc</vt:lpwstr>
  </property>
  <property fmtid="{D5CDD505-2E9C-101B-9397-08002B2CF9AE}" pid="78" name="x1ye=166">
    <vt:lpwstr>InbuqnpoD1cyYG04SjMR0+TRJp81yWVJIe13wUsuupxJ/Cty1OTfLvuxQIw39mWtQxbQ3E3rS+UDCJR6V04oqM8UnmK7r++w+YfmzpDKQAAA==</vt:lpwstr>
  </property>
  <property fmtid="{D5CDD505-2E9C-101B-9397-08002B2CF9AE}" pid="79" name="x1ye=17">
    <vt:lpwstr>sI09t2IQvQNFNH9WfjrTIk1Qz9nFPaK/WSaOS5PfZW4V6Exeu+9iqGO09XioVduIs36/FHMahOK8wTDh5iyzY8Duq+k2j+KU1Q0Cbdcw1vfwS50Ac0jkwiPxMeh/gqUa+KsaQbT+PFC1uTAai82x3o7nD94BaOioCdiAYHwK3QbSPbjSlvZ2MA+MR9G+ahr9z63RjP00i2SDZL6ryLyBcxSoyl8XvPAdKKW3OuivDL9dVZ9yq4rPbvfpTvaeTgj</vt:lpwstr>
  </property>
  <property fmtid="{D5CDD505-2E9C-101B-9397-08002B2CF9AE}" pid="80" name="x1ye=18">
    <vt:lpwstr>Gtwdw/EWrcTur2ygQcBdJB6FJUWfxnCv5fle97sqiRUeEsvpWj4KrY/OYASd3QHxuk39rRvrHFNAtKABmQDEQI0rHVVkt/1qkf6MLxyO17a0Izrn1E5waQ8JPg73OUwb4oB72KhO2krgsR6z5XNtDcEtVwcof4Il0MPyQzA+lX4/6fmz4U3nWnNQMA1fnQs+6Q1zxrvMMsWUS4LtmeFca8YrNJYRza78C/5ZkeB3GjtKWXAvlCDgl9DUL2ctT+j</vt:lpwstr>
  </property>
  <property fmtid="{D5CDD505-2E9C-101B-9397-08002B2CF9AE}" pid="81" name="x1ye=19">
    <vt:lpwstr>Hp4zyM7B0sTYFFlQplYPF26vHH54Tqjh8KPVaNT/qiF3Wt9D9rCJ1ZtspMaBS5e1XFTXqtD8G1gVaQxbZHp5n4pZZWnJa1fCPhkdW9/yhlfTQC+dJ4U3/GzywVjvWStmqf5m2aXoSTUXcgyXHT5b5Bfa25rzljfJa9yioOhXWzPqJPV7A8EdoXkzyuoh50hXFRmaFLR0VYXDeBAEoE5sL2fWPiHmAqI5Thl1Q4DMLwtyO3pp8aXFcz7jtOFgSQq</vt:lpwstr>
  </property>
  <property fmtid="{D5CDD505-2E9C-101B-9397-08002B2CF9AE}" pid="82" name="x1ye=2">
    <vt:lpwstr>OwUre0C4ys2k7MnWI7AF5VkbGyPUY/+EzXyvN7hIusWeJqtRQIumH63Qzv76Ws+E3Ov1v5v23crcjQa6iqBCLJGJ3pixl1CeL2PnUP80TVvenQdogfwtTBJjmQtfr2mBqthk8hAsp9leu308squ3Ypdkfss6FXzw4dsFKdopdDMUxy7+E4aSdNN6ah7YbRTZ6gsM02yO0K7/l7a5M8MkPQmoyX0uqQ6igbnEY3ciyroKvf02cymJTKSrKIcjO29</vt:lpwstr>
  </property>
  <property fmtid="{D5CDD505-2E9C-101B-9397-08002B2CF9AE}" pid="83" name="x1ye=20">
    <vt:lpwstr>+bCiEX8MDda1RMvmkqT108oA+7gg+enM9LYgx29h626gZkUbk7WL7ON7UWXw08Md0Q4DUqtmQkdBqFbIjpmOGY66e8xjXZONenGe2Hy5NSLDhJhCiCFFqcZH8HIlN6RDs1GFCYYNeVZLD/tSyXVl1n176jl2pWgvl9Qy8dfgYpvftVfrDmlbJhmR8AYfDF7MnKbTVXfbdHKRV2CvUR0WjNojZKWmXHotgWNil9iGfyhzhX9YmDDMSxVl7MymCr+</vt:lpwstr>
  </property>
  <property fmtid="{D5CDD505-2E9C-101B-9397-08002B2CF9AE}" pid="84" name="x1ye=21">
    <vt:lpwstr>kPZ+YUQuLCqLLUXSygzcmcb58Q/VuB1x/p+KhVYZMeh94kZUVCrERGs4y6rNIvfvm5SGpRCifWKqfaDnHy5qt38xW5DUAt2a1s1TIXTQZwxngMCpXg/CPbuUAyJTguZP3fLRSpQjwdK55F+1O+FDspAEVu825PxExZzAwXoHt4WugBBJfEqQc9kr/wNPxiDsEZCcTk6M/VMEUJemx5D5WyPJs35KbihIbefuslSs0w50bS5xxajSVYl2rv5+6t5</vt:lpwstr>
  </property>
  <property fmtid="{D5CDD505-2E9C-101B-9397-08002B2CF9AE}" pid="85" name="x1ye=22">
    <vt:lpwstr>+yYmTkJOVFv76Q/jhhtZcvHO3jgCRE1MsbIL0N24i7iIEAJvqZUa+OrJPRI/pgt6bpiu1e9wofkBe1P29Nv/LQtcqlZLTo2fp5+IJp5US9riohntz9h/gt3zoBErtEZJl6PBQDROUtwcqJN628F+PMN2x9b+xdNTqy+qET4BnCHCnPdHkUSLykEtnWw9OtfUD4YHT0yv11nf5hWYDMKQUEhIgWtCcAhDBdR9uG/knBeD9GchLulzhnHak6Gob/5</vt:lpwstr>
  </property>
  <property fmtid="{D5CDD505-2E9C-101B-9397-08002B2CF9AE}" pid="86" name="x1ye=23">
    <vt:lpwstr>ZIHBsjPFU8KsBwXWVeUVjOiRAYaWMcLO7J5Xi7sZEt4t8DlO73Ik7pHjerRrslj6hrdMCMhhwnuyQkpBUf6b+aS1kHZnFKqbSD8I56os1gPWsJ/mjkwscpBdTM+5EGLMPi0N85NcMrx4TZqrK+NTiGtHBb9kpp1tnnE2AUaIrgLgc6tzY/msBsSObVdZ+YOhn0n41F+f3slgVbmhiaaYZeuGSuA9TQ71FOOVFfFclo4hgPAJWuW8gQCeuTi7Iff</vt:lpwstr>
  </property>
  <property fmtid="{D5CDD505-2E9C-101B-9397-08002B2CF9AE}" pid="87" name="x1ye=24">
    <vt:lpwstr>PwHO0d7sjKVsFEC2eDXbkqCWkiuJOhq5oReUeEXXR1KKqNeItFuJoie+irwjXl+flhKjEuU9tgHqHPFMjbLJcsa01pv8AO1b1KtgFH2CI4DiutqUv5s7EVOcByiubfAafPpTC7Io/GRWo4eM+Hu/e9X/VuARIFlwvIjn2Sd/kMLTMNWRlEGfBL9ARj2KUpLKjJxA2QoVsUZQEoydW93bcdNZ9D69j/1Vj1/h0phA2oB17q/mM/pb1XwdOd5Ganl</vt:lpwstr>
  </property>
  <property fmtid="{D5CDD505-2E9C-101B-9397-08002B2CF9AE}" pid="88" name="x1ye=25">
    <vt:lpwstr>CyDkW622NtPnPYS13V6XxATZSfCMXUJxmmKAMW3/ewCNIqbkiNdaWJ0SKhyeOg3hqHuoY82rn9/vjOHfTW/9lkTUpDe3v/WVherj8gQcPyxp4Ne4AKIxPyoF8IeGYKms7ZoQ1I0v0CwQBN3BaBZNB0FseHQhgJCYY+4s56hHmXnj2Y9hYmdWtspRWV+vr8YIrbkG1jP+5mhK/DzvRs6A6ZH1g7TxWk2jh15UMR8Cepp0/9WMAjP8xV3R8IpCqZq</vt:lpwstr>
  </property>
  <property fmtid="{D5CDD505-2E9C-101B-9397-08002B2CF9AE}" pid="89" name="x1ye=26">
    <vt:lpwstr>hdhyjb8Kl/sQjWKt31ypl64i2/fwJcUbdmMx1fhE4M7RFx93VQWq3l+w34B4y0SD3DgvuwTHnYIxptQ305wacL2ZU8W1vGTr4Bld1BeEAF9scFNVCL05JyL6PNYPlXYwW5JfvHp+X1eU/AliTgYJitrDZMH7uJWocgK/Vf2by64NUa5N4Bfzt/2FM3aZGRXvnjk5+1NNAm1fefpdGDEWEPQmPdH/uj5jC3yKBNRM2cjRM3NwElP8ioBwpPyWThd</vt:lpwstr>
  </property>
  <property fmtid="{D5CDD505-2E9C-101B-9397-08002B2CF9AE}" pid="90" name="x1ye=27">
    <vt:lpwstr>LYlGHw7/+jD0oHnKj2yfw7FRJVfOPHovUM5Bd0EBsQzIU/5hvlq+7sJhN4dGtu6O7V/qOBRf+k4EeXw8jzCt50fu12dOT++0jfOyyM22Ft1Bx46CpvuisEs9gWqtb5KUp4BNOhb1QyP0KPp130LAAlKGopSC73OIakn1Mcquf1RziF/yvhMtkl3ZUr7CdKDPzhqkkvY7MBODBy5PlWX9UzfFz8WpqMqQWlm8v6w1btRH10woD83H0enTmlKW5GW</vt:lpwstr>
  </property>
  <property fmtid="{D5CDD505-2E9C-101B-9397-08002B2CF9AE}" pid="91" name="x1ye=28">
    <vt:lpwstr>68XJQ550lVurz+/cR1b8tqp058sLzf2eSc4xNTGhuxAGV5uB4xBtQBcVasUHo/u9fXoEw2votxZq4GwRaPGNyTMYHqKvGXV/rAFGooR5WiJjJp/jy6y8swVFnaodIHigs7tuF29Ej/vXpjsnWUyyvD9G7poNwghv3bFunWuoq3uulI4/wfuLcIDs3JlCUnhCMGfX4iKuLaw8FYlL8NXTP5X/G0qDjUF+FMyJDmluoTDRc+mAMn+KFjKX8QGgZ1F</vt:lpwstr>
  </property>
  <property fmtid="{D5CDD505-2E9C-101B-9397-08002B2CF9AE}" pid="92" name="x1ye=29">
    <vt:lpwstr>GXTJe1YHTQTUGpyA0ohlwuTtUE3wvUjzvnVErD8HZ7xICLJ1bMv3ZzJ7ZlPgn0AzBj9S0j2NtoKHat+V9t0PFPiwfHaH3l47JIbIVLMzfYXWF2jk9A7TlYJKAsZI3DdNNTdn25CRFBAwQ8BBFQwG9cc8F8McfUvaUzJe0Xz6OBxus4LLbwEBiYQSjHZXcVRhlP1P8luBs5j+MQz+gQZjJb5fAcsrYvT6gJ1uR4oJf6MupnTPnD0Nh7Z1mHy/4jf</vt:lpwstr>
  </property>
  <property fmtid="{D5CDD505-2E9C-101B-9397-08002B2CF9AE}" pid="93" name="x1ye=3">
    <vt:lpwstr>tnw+2j0I4h90E+ZoXLMnO8mb4wOMVKTPqXdTWncwRBnCNlMcZ3jhzhToANvlDSP3qtuXHtt9qjX157YARnDkvLt/Z4SfgXHeIRsKo0Edol5TqSismlZHLMHfsqu2cy6qxQ1GdaTOVs3tOZgXTp5QKYv0DzmI7jhD3rXumZNLecU1GUVTljwAShTHI4p06R+enHcCih8ld3iddbD3nqOPa4fSAie8NFmfb0AM89/0pcLc7FxHad3Ueggk0g4Sirv</vt:lpwstr>
  </property>
  <property fmtid="{D5CDD505-2E9C-101B-9397-08002B2CF9AE}" pid="94" name="x1ye=30">
    <vt:lpwstr>Bz6CVXv8z/aOCEwqxoNNScEHcjXdoll7K5HfWzOOmonlTGYnRHEgye2OcgCT/QHvKS/j6tMJ3w0/8mglFKEk07zXZgDuKIFa9/Yruiuwnhpi8bl9Jz4Xl2QGUwVWPOHYElkTSQwt9umF21IRJfpOEF4NhfJx+U++fIGHBPxW+8iv2WOKl/KpUx8j8qtTrDnRoL0R33UW732nwAR2OFGTv/wPIxnTZHvI24ACFYCM2cT/okwikUqYogvCI0DryV+</vt:lpwstr>
  </property>
  <property fmtid="{D5CDD505-2E9C-101B-9397-08002B2CF9AE}" pid="95" name="x1ye=31">
    <vt:lpwstr>qZUVee0g6HLfIKUDJyGrWTRTTVS6/w1hf4c2vGNteN/4wy+ax8QpcPvB5K+3VNEs35+X33oojLHaD3KVj7i+dNhY0uB8ReUgRSdwlcmNpBNgJygl2lM19+EpwLg28X3p3dPhfMMzcJq+ZkEZyqSlXI2daqgxgEOjdufsVNtHhjOyLnd60/Ja0WKu4OHWL6PQ4oBfUvxmdHDMFhglJ71hR5SsONMg5W7YmpaNEdNlxU5QVyu3qFpsDjTgvCVH1Rd</vt:lpwstr>
  </property>
  <property fmtid="{D5CDD505-2E9C-101B-9397-08002B2CF9AE}" pid="96" name="x1ye=32">
    <vt:lpwstr>wYekcOi8WTDnn1S0xrxYznHdIHpXblRBvo3qnrwNTwUMiawWRxcw64QF8wCSLnEduDds3+/o0uBeydY3GHDmL7yK17GExcj2+kB+66zJSDuzM6SMbiL8DSNTPQ2VyN1CZWJ8Mvg15pIXmTVs8S5n619PTYMjCykupjEDux26nQkSsaUUA52RAM1waGXdBF5XlTr8Rcjpak7jX2UsZyE3BNaK+cvFAJb3t28H0seTqLOfG46lVsmqO61rRJstBaH</vt:lpwstr>
  </property>
  <property fmtid="{D5CDD505-2E9C-101B-9397-08002B2CF9AE}" pid="97" name="x1ye=33">
    <vt:lpwstr>49teF+B+Iu3I6k4O9nW92Ho4qUC4pA2r/mCQ/sivd+EOiJLInzobxDiLHuHwDuRgYZLR38b36zchJLmOC1xS1lC+DvLSEcZKCXBapwXXSUPKeso4t+6LqBOTYujJBPX/mjYuzGIdYs9dQIUWC2UD0bBDesiE/eIU1RvgWjYJfmirw6a8C8FqdjiHzWIEFcY3g/QzA+1Bu1gf1D5mrapY/bm5OK2AZN3yWoNVlGmIWuBolPUCJ477nCFHPHnHmsE</vt:lpwstr>
  </property>
  <property fmtid="{D5CDD505-2E9C-101B-9397-08002B2CF9AE}" pid="98" name="x1ye=34">
    <vt:lpwstr>76a6OhXPye+zW2E+2w83g0fNEIr/08U3edl6WAbc/AMRa8nkJ6TawfhQrQ0rnXr+elHOlfdnoM3/QgrKeqtb6JORoeaxc/H/VxmO14IJA/Rq3VcvW96T3yFrfQtITSmcbD7My1SQfF6RZ/4c8fbAyGtTmEgTFyzqfQSrmiTPj68aCD3PZyLjBj2KN3blgMbGO83SdE4HsfALvSkBeNahIew4V0zzxNUegj0MJPI1MlUzJzL0rZv0SQs6zT8PyDA</vt:lpwstr>
  </property>
  <property fmtid="{D5CDD505-2E9C-101B-9397-08002B2CF9AE}" pid="99" name="x1ye=35">
    <vt:lpwstr>e1z7y8fcwpUQcD16X4q+xDJ6lA8cNLc+doA9iedUiiVCkZ0lwpmCcdPV7OhPwdkKV4Ge8t3430HtQ4ThxUWbKvW53TZ6ewMJGUOdH349Vg81RJ/NOJabvX4NA2amCC2Iar3KJmjODnevammxXzx48XbSrw0EPVr0O2ffa5JPKuu4DKzRWhhELm7LnzZO7lF4c8iR2CeVb3D8twiWnKc5zd/g6FVrBeShgYoEmMcyhwRe6zxeINghbuE5PkM4ZnJ</vt:lpwstr>
  </property>
  <property fmtid="{D5CDD505-2E9C-101B-9397-08002B2CF9AE}" pid="100" name="x1ye=36">
    <vt:lpwstr>Rm+rHBsRdTzSf53EeU0YjaZ3X1GC1fLzEH+C3rlx4eydfcJV+xRC4QJSlEJqk0c4G2NsiPWs3KJUdMaSxSdGa39qYlRCqK+cEyJqMFtRxlEuhft4NoeOBIKF0IOcsVoCVv8RThryDnYYqWQH+l9rKtA+4kzHWs3SXy45I27jWH+24o/xt0xzL+kB7GogtCJ1p47H9LvuiLW8DFEnNNnlzY2j5qdclz/KkZ9dqbG2+XldSlxYIBvlDGyEl3Cm8WN</vt:lpwstr>
  </property>
  <property fmtid="{D5CDD505-2E9C-101B-9397-08002B2CF9AE}" pid="101" name="x1ye=37">
    <vt:lpwstr>L32/tklg+g+UnA5DTfipFqSC3GP0znu+hXu+FixAqtI3haQ2TuQDnA82Cs5f0txdLC9bowZFFFxYr1oOFnE0Grxrxl09yRZcT7xdRKC9CACULfYFSsGoE9op111qnIvZCEPS2WdWwwVog3SM9p1E7YXZgheTgEQW6JneeqPzlmcvAOhM0/KcA3xTOvbWQ9/6QHgYQUkUcPrQzPPOX9Sr1XKyDcqtjEV7X/uRd8decRQ350FSqshZrVkhSYBZF0p</vt:lpwstr>
  </property>
  <property fmtid="{D5CDD505-2E9C-101B-9397-08002B2CF9AE}" pid="102" name="x1ye=38">
    <vt:lpwstr>JpmKtR8W/lUblF4LLXq3lC28JxVij6EU+N9BRODLCRbjvvM1jlbbTZl0X1VXXduvnknv76aaq+2nhl+VguRFjXUkJOMJS5BxrlwIXqDuqWc1/pr21s/AQStRFt68r4XOOc9aGUuM65LrdXWCZdvOQxTdXYNADbYzDb8UrGH5xBtCjI2abyUXAJoasJlMz/llr+OcQ6L3hWhS4ANE/4CxCwoT+cNrS+jMIFh2OeGmQCpTX8zy2IHXKpEY5+jStiN</vt:lpwstr>
  </property>
  <property fmtid="{D5CDD505-2E9C-101B-9397-08002B2CF9AE}" pid="103" name="x1ye=39">
    <vt:lpwstr>sgPgPZYQUfTER6ZjyoVkgtswE9nRQ5a3jN86fqJTFuYbjeGNpQd7uvI+ubiCsFUiVkE4qgdKXuQmehtZU6RrjZXk6LLl7f/k3n0YRX7npkQXkGaXlM6hEVGFJzUxssCExqVQKB8Wqq0nEVH690hv4uodSVhvJQJAN/XCcy33XbpdbUl18f9GT4rpeMlSaxv9veL6TU8/5Z16+f0CIXWagXnPNkzVl0xyow/Y4+k4I8WSo82rzfeJlJe6b/aKeOc</vt:lpwstr>
  </property>
  <property fmtid="{D5CDD505-2E9C-101B-9397-08002B2CF9AE}" pid="104" name="x1ye=4">
    <vt:lpwstr>9Tkz0esUJqBFO05mEbLHygbwfLzPLf/iG7FjUvbmOWh95t8LqWDjnr4CfV9Gaaxs86DWOW8odKJZKmSJPVXx/IrZ634HgT+OUitilKrGmithaNQbLQZymIyKxhl4j90OfS1iZXWYrSU/73UcM8Fv/QcOlabslVUm5SNQo4dvUoqlZN6rxP4WrwiKd86EyZm4lrEDurDa6cSpWk7V++5g8QTb8tU06qs0PR/igyZwya1TC6/te695OlWnUc4WBlg</vt:lpwstr>
  </property>
  <property fmtid="{D5CDD505-2E9C-101B-9397-08002B2CF9AE}" pid="105" name="x1ye=40">
    <vt:lpwstr>NGqwoxo8EiHO/bSAJy3NJx3NcL7sXKYpEEqz9oQO0FYVEFpGNCXnSKfcScFUjuTUzLbYBf8+sTZWo3k9sdQ92fC7av/tarN5Yjp0znwFtwCJSQb8DW1XJyWjHISjqq1VgN8PPwSW4ZPMdfzVGtbvW21fGWOvli6MviGYdtWQLPJ23myLwczUoXYnqOVPJQVFjiqOf+E2nfeofO6UH3BlW4o/oQ04bo2YSJCqxArc/rKXLh+bKCDoGod/EseAyEn</vt:lpwstr>
  </property>
  <property fmtid="{D5CDD505-2E9C-101B-9397-08002B2CF9AE}" pid="106" name="x1ye=41">
    <vt:lpwstr>huXzyf1hWlbv8yH0U8+MGdrzo+VRx1TsnAHxo0vRIjUcRL9GP0kz0E1VBjhzyNlwzJqaDiKkCCqg6VvDCTqQUYH4DiuqmUeywyCl2MZYp1S3N2WKl2rA095Pwh80P8KExeSb/HgL2Sc5Mg4gnWpMbR8x11H7/C+A1SqDxaqMwUt/4riTU97/aQ7SHpbtH2QalKAbgElX1vjOr8yZLFBqKx/DjSWKGnjfUKrzq+mt8pcclyPiJoiJQXtBUm2xuPM</vt:lpwstr>
  </property>
  <property fmtid="{D5CDD505-2E9C-101B-9397-08002B2CF9AE}" pid="107" name="x1ye=42">
    <vt:lpwstr>vQyUXs6khZ1upwuEoWvvSkrf0mN+RNbrZdQD8N9PmL/3DvxuKyWHtmixzvhQVP5Mm6NbuvMaV4qf8SmIYTCzcH/BbmU4DkW0jB59wlrB1+v76/mInYObqbrD9/Gq0NS1Rh5Wg9vHy+xyp0QKWIDzfMQAvuYu/AuAYoBLgVNLRd/+ORpf9UEb+2aGvETDFkbmimAQf6N4LIEJaDPTmnADxHHxeRxxsgLPvRPJHxzN30Ol5Yy+xLE2eUT0AL6RNg9</vt:lpwstr>
  </property>
  <property fmtid="{D5CDD505-2E9C-101B-9397-08002B2CF9AE}" pid="108" name="x1ye=43">
    <vt:lpwstr>VdGhnQMw0sv7Teyu9wTBEBRz4+t9ZW1ednfzuX3Y4isDpBruqdaIT/J/6K+W0xw/y3cUaQApCgykzu74cvjy0YdsibSOoKp9NVOXtDB5/nBFhWkqf5FlsvQ0e5eo3PC6HXsxeBJh9fQYdF6ZwcyPAL20h3+CERF9qxGDK1dYFsPgrR5MhjLJOU6fzT7cMkjHEws1OaCcy9O+tuxYR98105AMIws1Jjjk1jMDT2oACD1jBP2ppwGimVUxXtb5qTg</vt:lpwstr>
  </property>
  <property fmtid="{D5CDD505-2E9C-101B-9397-08002B2CF9AE}" pid="109" name="x1ye=44">
    <vt:lpwstr>8DePZ90gFK0uZ2PQ/FQsOz1M6+X9olB6yx82dtyx/uWEzsIv4yHo5xqDIpjXc1TFZB5CpfI8rztOab/aHsQ9WrqWvPlp+lEZgguOyXQam2+hbCQVTdydijAOBIfU0KWLXft3Qq8ZDZZzrgcJZSmO4JQEP3EFQ46BC7Sd3nBwBLT+BKwMlXy/7pd2NTl1z+ThZLILlZ5gmsImmJWnNtoEOULq93du3ZEnDCLuCmasfdm4RsRrxruA0tbW6D2iQ4u</vt:lpwstr>
  </property>
  <property fmtid="{D5CDD505-2E9C-101B-9397-08002B2CF9AE}" pid="110" name="x1ye=45">
    <vt:lpwstr>NoOUhpV0vYUWzwh+MIT+Rc6oMqFrIll7UZX2Fa6tJZz3fm/1T38LqEo+0t154z1oC2ck6fc7S+0thJMNTn/qc6JwfZhElIfhNk2iGXBmRnF9BlmqT+4Ob5F9l/54CfAqSKasYeo46l7mFXusXSSemZ+G65fWxGzcCsNVBGkqTMkpjglbG/ap5E9318J+8fnFMD/Eoyyxpy9K1/+PiYYP9e/8ZGhFVmEI63XY96F9ABkY4q+2iC1iea1TLihMVNl</vt:lpwstr>
  </property>
  <property fmtid="{D5CDD505-2E9C-101B-9397-08002B2CF9AE}" pid="111" name="x1ye=46">
    <vt:lpwstr>iAxBF8b2wdDQ7Jvn3fTsXEwB2lRG1ydLEdxt54JEzpTIQeaDD/A7EqWTdQ/uVQc6GSUi9e7VVURxNjINbLvXAjeUue+IE5tCBh7Hg/3N78bDAOUYxg2w1sg9k1wG9cGFDaOeDaXOz6zJk+N1+l4IwYV0zAK1PUiPIm1Ct3EPhrD80OX1evI2oXGt1yynSCf5qxCaKb+Ln7x8+3Av7gYuXRvwuS5+pNTAOJXmi61SER4F8zZbN/6UEOOFcSpYRl4</vt:lpwstr>
  </property>
  <property fmtid="{D5CDD505-2E9C-101B-9397-08002B2CF9AE}" pid="112" name="x1ye=47">
    <vt:lpwstr>rK3h5p26gYObm8YDPAHVOkb3V+ee9/93TY7dTyuWpUy0bGCko1HfNqJ11g/hZ39nGP8q+cSR4z79/gEKWASQthS9G3VUGZD/CPZxjrV6gnw3WctEvOz3nBbFhQJMMkXGGzFTyrRRvlbmJIGWvfZ/5Yjc9niByM/EBDILanavmIMgPhjFrv/uYBOj74+11CDGyvx9FVlR9f697UJAebX7a7CXz8xEMBD7/gV84nBwlOK6kNZHYFxfWG9uvTb2GNu</vt:lpwstr>
  </property>
  <property fmtid="{D5CDD505-2E9C-101B-9397-08002B2CF9AE}" pid="113" name="x1ye=48">
    <vt:lpwstr>ZP/DX6fRzJ4SUdgQQMoTUrhCRydJ6mhsnLLm/OwBOw0GcjNxDOaT0GYoTir2ALsWQFUJPMKdghhGFyX5a9tBA7q+ehNdhfqoprqKV/O5t5PkPuVLfswLnt78b1Um39Tmhjlskw7L4mDTX7vwkqGVLblUpsKcwkKDJ0+1HPaHYSvC05cHy3r+h5lgfaBWND2hdIVUqV9oZsw3kQiLpBwQnHlwVs1jM59M7Tp5iqjSp9AZEbK/e7UAaNQdkcNUqd/</vt:lpwstr>
  </property>
  <property fmtid="{D5CDD505-2E9C-101B-9397-08002B2CF9AE}" pid="114" name="x1ye=49">
    <vt:lpwstr>8uVO6Nu6It38yBpSF8wgWwiqqMvLKmPHsZiky7HF82dKrHQZX7KJbaBAJM4bMUv5rDEv+3fWTv9URBo+dmAEPMTGOfH43j10eI08rVwPL/BJh8ELYjsfbVitvfcY223M0MJSkBo42sJw6NzM/vblnrmHTcwEH9qY1xDez0vfv5xZwkxAuZbtvC/XYM4P4w5zegdWdgdLpHK0qvHhNX4cG5GKozCeU0LdvsgQZAJLn8c4cPtib5tNhkIcde7dFuW</vt:lpwstr>
  </property>
  <property fmtid="{D5CDD505-2E9C-101B-9397-08002B2CF9AE}" pid="115" name="x1ye=5">
    <vt:lpwstr>g+W9AP5gJfMbA/Y4nkeGoIZc0EeQVlSq3krfq2wiJ0owRLyAX3UDA9hfyZLPL+FLxFXbXyHnUAKxBFUDAICxHl3ygcv5zLQzS8I+yA75JEy5cTLVISxIH9MHH511A8o9kHXPbZ5sOUq3tJJyt2ZxhMNhVVjsvmSGfzKvIDwMyGgWso/5sdQEnrRjreoHIRy1Q0Oy+ukamhzuKTzgwpqSl8Akd7wPUvny92ZZ3jg7fE8VQ1oOoZnAVnGXP6Hz3JO</vt:lpwstr>
  </property>
  <property fmtid="{D5CDD505-2E9C-101B-9397-08002B2CF9AE}" pid="116" name="x1ye=50">
    <vt:lpwstr>FWBumJafwpgPaYgvZMrbxKbtl096FYFGBzgWpP9z7oe0PDM8bqjhFvkoKjezASnNCIuyyZY8UuMo+osxYbuy85jBwsQQ1JZ+0wrltkYWk7OMY+6CIS+XR373MMTPfTdHp+bicLvHMFnsAtrGqUGVJDkwSMf/uPGRmbLm89vZwk3GxHIf8KveMIPWK0K4pb2DgiC3ghq4XCAz9kIKOVEL85v98csHWaXgSLmsBiGu3wfpziAP2qJvR0HuZv6qe3i</vt:lpwstr>
  </property>
  <property fmtid="{D5CDD505-2E9C-101B-9397-08002B2CF9AE}" pid="117" name="x1ye=51">
    <vt:lpwstr>lsbavaJIPP8BYFqZAkvUqJL4zdMagZhv7xppicofU33ATbG/w3Tr2kMA0yQ/lBOzgvKMV2fSdkMXdlCk1HezZ9aTrTY252Ppq6HyBFhRj3rluUEF1qJ6c+muRotnDsS9ggIY31WJgbPmLr3/twTut3N1q8/nqgkSKZuNx3eoWb8DQKTczavmrzSOCCA3rRZ8MqNV2+szbiW0TEkrYSH+8adg3jcPyZH1MherN8Q7zPChANpCEDG4YbI5mn/1T8u</vt:lpwstr>
  </property>
  <property fmtid="{D5CDD505-2E9C-101B-9397-08002B2CF9AE}" pid="118" name="x1ye=52">
    <vt:lpwstr>YKSQJaxKRM8cTh9PQNDcQ0WWbufGKMIH4Ng6Bz10SG2BJa3d5bY4LKev8WszEzw7id/ZwNapPgpq+QbWzjRLnpdIzomtw2SeuEE36q5wMO1v2G5m6cA/I7AjHTCIbPOPp/QeE4UA+6HqBPWYLG2Lo6qeyUZPAEcZa3TEB41VpWLVg2whSzZWDWvY4XBqAEEUizbAdgl5lgVRZ78TU5clftlXkv08CyK6zPlV1yMu0aPaGfQmG7+AlYXPm0Rx+QD</vt:lpwstr>
  </property>
  <property fmtid="{D5CDD505-2E9C-101B-9397-08002B2CF9AE}" pid="119" name="x1ye=53">
    <vt:lpwstr>MY5jWaPxHpvxIzrfLIVaPu+7mJ5xWuNUj+CfUv94bi7+0mtbIllGY/UvADkovL/vZxgE32DbTPUNaeUHgndhZeVVKc6kUVM5ngDW9InmvS12yNtcj2bhgh96VA9IgRsnevgCh6EwbOMSmY6QftFqt6A8zyrOcpZY9ANQMG8Up17awmp9NC911TYhsrV3ik2dSsAeRhoEVGROZY78/0TNhNbpLcIjCSuYw9oD78FMZNIi1HGrzcZ/+OHmbnFumgA</vt:lpwstr>
  </property>
  <property fmtid="{D5CDD505-2E9C-101B-9397-08002B2CF9AE}" pid="120" name="x1ye=54">
    <vt:lpwstr>IwHyfm/Q1OBrIHxTlM45eVCSq3Nlcb3wEV3pGhOR72hpWG8ODSZHrDaLjCwg7KoU3VLB8d9sZ1qc1tULzNmRqgERM4B38fzJuIlPSvAWcCf45fe0H2JX0l3ox2Z/8WRcU1mP7dgXjQpz5eQiIgWYHeuWVfke173ysQ971Z3p2+axWtGAaJKcvdGxSJ7lNUKQFMUfNbrtgXQEhTeKJjd2k0QhrpCkvxbArWV0l7121jhNuKqJf9mxKjGAp6smnsi</vt:lpwstr>
  </property>
  <property fmtid="{D5CDD505-2E9C-101B-9397-08002B2CF9AE}" pid="121" name="x1ye=55">
    <vt:lpwstr>fPOwhRQYzztWTlOjN+VMP/wT+rfFTzO8Y6JP3UYPrBEWXXIeT6jOhwSW2T4BTet0ZZU15oZy7nqI0/ZKLtfc5quHorTLPzQpxoM/XVhSqdqpQsst547bKPSiEmaYSDZ0Sm55qXfjQt+WP9M+ab+DmpT81gS6cgLuNd9kC+nT7AyBUDGlkgT4D2FGwMEr67o2OuuTKeCUOfSe86hlxRhcNcfuB7lUhY4EOyU9zXHKoxTPrfXT1oiFq08H+QXfhmT</vt:lpwstr>
  </property>
  <property fmtid="{D5CDD505-2E9C-101B-9397-08002B2CF9AE}" pid="122" name="x1ye=56">
    <vt:lpwstr>+sWUbld2/vfKfXcM6ikHDOmqEarRkhM2deFcecCLvTluChdl1Pb4uC6PnW+lSmO2yruMXCzmv1jrwdByafP35g3mLmWYQQCbjzDsb2L+Bij6bShodpVYAM69TDz2btzstl3oBbOsr2ro4aVrdiDLWgqrfYEMnSdbYJzGQmaE86rF9z94Th5AN/sN2BjNH3hbCnNAJns0jT4iJkRYa37wYcytiXz6W3gD6Qjqbhc1WtaDj7BQQ2DmNoWEZjs5kRv</vt:lpwstr>
  </property>
  <property fmtid="{D5CDD505-2E9C-101B-9397-08002B2CF9AE}" pid="123" name="x1ye=57">
    <vt:lpwstr>0MrgWEzysNpf67B/n1CpjD+Q6Dus/dRM/KH33T6JSxCXjEwndP2M1nxa5jxswgG/WxEgirzbpU+mR7nKP6iKgR8P7O1mIaFXzby4bqmnsFYGW7JzVY/gVPRc28QFMoVJSUH7wudS0TQnX55yU49D2JMkhDY4HREwxRbLktEfVxCbzK2uNyK5XVuWbYU3wuPD3bc9Lge08QvNK/63ORX2P8mRnjv9+ex7xh6C1SPJXDavihKCNee1U8aDb796MvZ</vt:lpwstr>
  </property>
  <property fmtid="{D5CDD505-2E9C-101B-9397-08002B2CF9AE}" pid="124" name="x1ye=58">
    <vt:lpwstr>82AbgXbu8A+xAKtb2hHyRCDFp9LLljQd9Ky/zTXEuKLEYAsiBjmFouD4NeyyeokkyTHfjGXbnAmhF9GVdCB8IM0zDaulYHTVgXDGItHOaZ3rU3BOM1KU10JRRdfMUXkwHrN9ffLcDNru+A3v4MtDMZEFihDPn55kjgLr+0UXlilE3Z2h/wpbQQIfrfmnzIElM+aLRCvSuymWBOe+uaxAd0mLcalxFGpiR3699rJzgeRFaodYdsDNFPTcnBqpzN2</vt:lpwstr>
  </property>
  <property fmtid="{D5CDD505-2E9C-101B-9397-08002B2CF9AE}" pid="125" name="x1ye=59">
    <vt:lpwstr>63f1R8WFhvM/XVZQhljEZT9e/6Odkj5GXXYh1eChS8d6VB4QBlpvcSlUDjc5czTKE+CYxshIoyWWij9vkWf8mOVlSLAgsEnHtjuv6vACd6Ox6JGpr1YCoIllbUIZkJ3lFYVHJrAT1JM4jvjUgWiOfD956/wGPOZr3IeKbOm/+acCk75T4i2um71E/L5lZOK51MtFRxXq1CxQrt+8ZnbpKmiAiw+vnp628jcg4PjPT2lFavV5+uWRJK4XcXKIG0g</vt:lpwstr>
  </property>
  <property fmtid="{D5CDD505-2E9C-101B-9397-08002B2CF9AE}" pid="126" name="x1ye=6">
    <vt:lpwstr>pRYfEOrzVH4ieYIWP6vVLELdeePeRiGuAbLk0hmTb6uHle8SNyAct4VSRrU5yPyessI2Y/OvfjGLDJORwT1O8uicH6baRE7SKTeG1KLaPLxkc4wgNUzlrtL5RHxgUri2obem8XzGaJ9J1YFJEaoS0DK3QIO0vdO43T5khfLKudHMgNTYOwpYKBrOEwl+y4eNWbwPFmn3Y95d03hcLlzIHt7s7DlZcHEFxkEUlt1sJ3dsZX4yf1clLww4TRJYLZC</vt:lpwstr>
  </property>
  <property fmtid="{D5CDD505-2E9C-101B-9397-08002B2CF9AE}" pid="127" name="x1ye=60">
    <vt:lpwstr>NG1TWPJDcHvUkdWcT08LdVO7U/zP06Qmghx9CRJpxXMXSogRkPKSVsU/H7l7/TtPhWfj1Ftxo8kGbjhgOhn5M9eCJ+IIbNHMCJQaJSm+lyPKXNLG44/M6l+Q1WgNDT+vEav/9iz+/w1MsmLUDncsBayAK8ifUGUYDeIupndBRr1t83pwH/SnXRpeBHPE51rteagXATpILbZJ2HVG9HNQ5U8fBXVsJsVcV/oLADlT/DR94xLlcClX+iovGT+Dt/1</vt:lpwstr>
  </property>
  <property fmtid="{D5CDD505-2E9C-101B-9397-08002B2CF9AE}" pid="128" name="x1ye=61">
    <vt:lpwstr>xebAHvgBbzvfbQQnWEOdd/iABf33GXPc1jwTqucKDSaZFTRsFugszFwSx5q1gkslOck8N6N+/B40VwX2aCh65DFpJujRA+5sSzqbjUL58C9iIQiglh+ryVWRNBmCZtz2dc8wqbaby2y61Z4EY4bPUybvx+s8yB5lsLzFq3/sv0UM0HBX9HMVJyv5AWoJKv5oonkITsoHmLuOYw+PYhCap/hx/1IYAXpOdVtzy29AjeggUqt1RxU0A5ibS0Fg90B</vt:lpwstr>
  </property>
  <property fmtid="{D5CDD505-2E9C-101B-9397-08002B2CF9AE}" pid="129" name="x1ye=62">
    <vt:lpwstr>DRtpxTyYI+vJMhATOXzwrhO7v8TieV55QlZhBFDCUKXXDpBkVylSa7RTImTLOzF0EbKwOKBndMouHXD2LbzawN6G3acjxjKS6Z6jaoZmqo/v+/A+7qjkox4Ax6xIJ0VGMqwFAQy/r4/LctOfuQitT78QD2dw3MmaEpxHhL9EUvp9fEuOJrzh1zZ1DECFfmsYkjcZgsHqVIRXEcJsQz/3RyM4uLrH0P8O+SJWzScr3AwQ1Sfo9GEdLytKZCikXIo</vt:lpwstr>
  </property>
  <property fmtid="{D5CDD505-2E9C-101B-9397-08002B2CF9AE}" pid="130" name="x1ye=63">
    <vt:lpwstr>I20rZVsOmnBFJk6+0sVA1iYbhFa2VHeAD/6B4BfVQWCGdKk6QRpnxiv8g9W9H4XVx2HYPtP07vlo/oUimVMJtiM47A3zljw+ZsosxJmsruiS+LWYEPwzofmUQC8ucR9rFMymWsImo7lcxrfz8lU7iJ7PZdXHgOaZvz/Jx6tRVgIDiln1yOFCAuy39M0qlYz4gebt3HdNtgZlaqCqwWkO7Md1BobpJ7Mesk95e3o60lIihCiREoaPBJmulhzNpl+</vt:lpwstr>
  </property>
  <property fmtid="{D5CDD505-2E9C-101B-9397-08002B2CF9AE}" pid="131" name="x1ye=64">
    <vt:lpwstr>tYmX1978lvRCDInrtxE/W1Nfu88AuNSyAvSpyE+q6EUiBCFolRPNCBHQrpUCI2OMLlFi/LD9GkXmUEv/bh9fM2BbxLFQVK3ImZssK2AZITP+DcA4c6haaLnbGw2H6X9Pa5OgMeOm1lKF2X/crK43/kPT8fA1GxSfqjXR2UNXxtHkRUYdFQFz/q8ZHG76C/lSJKTIMVwEiX5R9YWGnjpCzl2HFU4KSEufxrhHAyY9jLGLDgVcHv31WWi9gt2bYOl</vt:lpwstr>
  </property>
  <property fmtid="{D5CDD505-2E9C-101B-9397-08002B2CF9AE}" pid="132" name="x1ye=65">
    <vt:lpwstr>K6f77YqEecCWHeYYm0EFeBwtl3TEtEysog9v4462cjwZG4sErpgiADYgzsgz6cTmGP/+Wd2fIhFS+tvHxH34NNQlSs2y7fwWCTamQMreixdQDe2DgSgSLArG1HpEJ/8UVXHZAJIR3j0+VrbA4AYnin/0XuHtfacGAGqJXLEw8Q/+0Cwd2/h/5Sh3pMR3tHvPTn5qSwjOMJYvmOpxmScmrzkoV8kLjvpwdHpNlYhHUP+++/U3u12c7dwlkJfVP2v</vt:lpwstr>
  </property>
  <property fmtid="{D5CDD505-2E9C-101B-9397-08002B2CF9AE}" pid="133" name="x1ye=66">
    <vt:lpwstr>fwyv9h4llZLNrM0cKHxgb8vvxFnDKw/aY1HvuCY/pFJhDQX6s+FctULnWg9WWFkVHPf1zKHGVqQJ7cDRVKYxhcIgTAN7bw9M1GwAg3QiJev3zwM8R1o2OLAmXXACO6dBNBg2oeXueGtynJYHy4lGl/URtvvv9xdN6KrQJBFP0gCnIqyTlnOqLIIoP4+odfaxeC3Zm552C8Yn3D80X1S3WebQjOxrNKqmTucS3SRclLMi6EPkqPrW2DG+WY/PuFZ</vt:lpwstr>
  </property>
  <property fmtid="{D5CDD505-2E9C-101B-9397-08002B2CF9AE}" pid="134" name="x1ye=67">
    <vt:lpwstr>dQ8VijbMUrU1+mMyGgZG/tJxU0oT15CrhYaX8woTeY1Fy+YtLG1Vo+/ylBCwUUVWS2Tc83y6pWG6vMbm1FCg8DpnpjUbeAmDSMY4qzzYz1HoryziJkA3OcGcj22LJAGWvHoeUkRht0LyDq8+6sNbiQO16/eKO/zFJVv5EJQJTmFg/GIfM5JGtPVg5WmgkGvK/m0kbygHDzDyOfrbeXsRzZF+E6D5gKyZc660iYl4Hqs/SoumcZlZJ9B719Gv7Sc</vt:lpwstr>
  </property>
  <property fmtid="{D5CDD505-2E9C-101B-9397-08002B2CF9AE}" pid="135" name="x1ye=68">
    <vt:lpwstr>8oymNDCIOL9/SKXsI6tfrvSFVbdCeXCgpWWC6dvz5S8NhosZoFjJUs60/iz5LqGzKO5d++2zFURL9rEtvwV34LnPI8sblleRbOt4sjb2cKP4ETWe67LPDYmFwl9vyE72I9X5ay9o+Zbqof/N1gB/0+/W9Yripe00IyUIJ/YBhMorzNPGvg5/7HXXm7uK4SvhExhnJeHsmB+CMn2s3kbg0p1kzxoaANl4UW8pr6ScVCzOmL/lszIlpsGFD9hRvT6</vt:lpwstr>
  </property>
  <property fmtid="{D5CDD505-2E9C-101B-9397-08002B2CF9AE}" pid="136" name="x1ye=69">
    <vt:lpwstr>Vn7CIp2eudSY2mrcZwIdRWTNN++KA9wmXlYciaoQT6/GZkB5+rYebrKJ137SCIFzkMgBUAin8XLZAjuFvMpMA6o6IMBDiKQpUCBar34k6AIIefiTn80UoYLxYVtwnJVoq/EWLsXzZDkxvbjF0WtT28gtvMvcE1H5OfkOuoioXChfgD7+cDtKel07UMhDHEatVS6CpXN58jM9WZbeAFHxrrrbZcS+XyzC4/rLC92h1SIAKWLv0N46srb2exb2iqM</vt:lpwstr>
  </property>
  <property fmtid="{D5CDD505-2E9C-101B-9397-08002B2CF9AE}" pid="137" name="x1ye=7">
    <vt:lpwstr>XG04aqKGVMZ/zvrf9VBUTltJqke4wqN3ja8g7ha4T74Fqtqm6uo2rmjv5UOsuGdcYEKGZ1BmQEW/KK795Cd3HPEXLHG43vWCcEx/elTvvh2g2qlbBmagmptSjYGH/fI/dHwUZdKM0PYbxv41MU30rEHBR0ZD0zW8NMMPNBkEgTouZo6vwEc265K9ETaTZRKExIPoicKbCD5CHOe37a4de8aWDXxwDuSA45GqiFgyE25uq0+TQlmxwT8pXTbHxJ+</vt:lpwstr>
  </property>
  <property fmtid="{D5CDD505-2E9C-101B-9397-08002B2CF9AE}" pid="138" name="x1ye=70">
    <vt:lpwstr>Dkby3b4QYW/2wOuu7xAXxFasVd/TW2S2ZiuYjKbcd9uiy3U7YXdV4FY0RLeI3NuLuz0iQPpnKDL9XDuBBPlekYQ268cSSBDaWE820gZpCTx9iWh6OPUXDu62quH/zg+V+pCoHb745D1kjSaL/QfBudRff04YlVOvUquoDfoPhoeXmzn6GCpnen9WV5Pr1Bz3KTM5Zb/QUoMDLdTwNLq+S7JPvJKox5HTpI9RZq5hnf7kDKM4BWvlMNKL4/HpZ7S</vt:lpwstr>
  </property>
  <property fmtid="{D5CDD505-2E9C-101B-9397-08002B2CF9AE}" pid="139" name="x1ye=71">
    <vt:lpwstr>5Ko/XjfMVTOL3uMENvIYQCjSYCOWT4Ueh92tx2sNzZKVMRIdg9QuVayc2v1COYGxVSDkUKboL+DLUGrBI4Qi48PQwUvlpoTG0kPK10zdSCuFCsH3ppxnjJjlzX+no/b1OoX4s/r6S8UAu3naKDFUy+kwBjR43PX5xsNdYOFsrSr32PKchY2RElC/trOOP95C7VIryQY+v0WkJUnO6g7CNKTDUXdOisgATshTykdPa2lDZ62bwIHKZmsZ/JLkIb4</vt:lpwstr>
  </property>
  <property fmtid="{D5CDD505-2E9C-101B-9397-08002B2CF9AE}" pid="140" name="x1ye=72">
    <vt:lpwstr>yOoueuVXShlhDn1+7S4wY0ZLbwFHMPpM42uSaMOl7iOd2UVmdoTsBusv+/2qV3V6iVxSGzvxQjlclxO2X/MXrAEhInIrJBLrtfSYaY2kWRt/85pDymUQlilHkiTY5nI0mU9ZSwnvngmqUnQ/+N+MDRlzLYswWYBwdAYYMC0a2kN0UQb1lL4NbtUfyc5QfJhzAqkD4URoSMOo8nbCsMFwilSCVYhyNfqVhuVJ0laO31tELRMB+WN7CIUlOB7v7Gz</vt:lpwstr>
  </property>
  <property fmtid="{D5CDD505-2E9C-101B-9397-08002B2CF9AE}" pid="141" name="x1ye=73">
    <vt:lpwstr>OMGS9EPbXXDQkk0JygD939UdnR0Z6eWwkMCix5MmYFnI/h8YEHh/guIN1rCuKMrl+nhPyraWy2AUhS9KOr+GYtUHtw9XI3P20lCpCMPFHTPnkqoQFXZ2TXJPPhyi5S6rXlHSUCBPvXnkAJ12a6iEkyGioSFVs+rtVZkYw5SgolbKl1YcZqUmMc1r/HJieC1QeymxLrD9zc33A4dQkISLlJ36xWPCTp1Skvk143Ktr/xeG/nVU+FfnwwFWclaeIp</vt:lpwstr>
  </property>
  <property fmtid="{D5CDD505-2E9C-101B-9397-08002B2CF9AE}" pid="142" name="x1ye=74">
    <vt:lpwstr>kN/RC0ALdwxh2GKBATACD5fWT5CdLYTRQwFH3CYqIeUyEEkhBCZ4fm4QSu8LIvUNvkWfHeMQcGqnr3gsMo2F2rFbEHlrOoHj9wVRFiKIOO9ly1oNUcfiZKIVNHv8n0h6RNw/s1DkykwajrGhvRDOTNXV5guLLTPfV4Kop+Gl0bg1DvNRokfVV1R4rPfuKwkOmW5FYCI2hXgwDyAs6VwiRetmOqfUR2UrFzei3M4vr9h7/A/xwXQZFNA5sstNohJ</vt:lpwstr>
  </property>
  <property fmtid="{D5CDD505-2E9C-101B-9397-08002B2CF9AE}" pid="143" name="x1ye=75">
    <vt:lpwstr>eRLeIMOr+0gjoAMetIGvzVq6oyf64V9fdI1sUX6Hl8YT/1KtjWNhiFsdwLLVb7GPH0ZXVThWA7oUv17aMTSn+gTeGbB3Q+l4Mz1/REnSC9x4iwAXYQHWbY8+UIJv2G9RJBYvx2E+Ag7K2QkTTpIU6WopluAcI93Qx8EMV74ojp+KbCsA0J25fXKN1EDVwspd4gcCOJuGfkG6fEzxBaTfckiw/qTFGuxrNbGqN9Vxx+OB1BV1GeysUJ8SahTiWcy</vt:lpwstr>
  </property>
  <property fmtid="{D5CDD505-2E9C-101B-9397-08002B2CF9AE}" pid="144" name="x1ye=76">
    <vt:lpwstr>cb3N7qSvsfWSyUFSbtd1tOiVAvnt4HApF6Fadb6YUJF1zKDIsBBVRCx7uKjvqEuWgfb2EtY4sisme3EZzzQ0k7gMivevWS/Mg2ny5PEPdDXWb6GMtTd/qLLY5H10WDRhuGAxEieZUBCf2LkPj7qdBm8fQovV9yKlXbEHhI1fteK+YpMF1EWn63vEtk/4nXvuuHs1Rt6rw3ogdEVixUiwvyciWz4Pk97XNUfMofgWa0CJ8C4OOX4ja1CEKswchm9</vt:lpwstr>
  </property>
  <property fmtid="{D5CDD505-2E9C-101B-9397-08002B2CF9AE}" pid="145" name="x1ye=77">
    <vt:lpwstr>WEeH7JLR9lblyzTEDt+aWF8sR/PK5mAnTeOZq7gOx9HQtxI21GR4mG0SvztTEF+Q61hS7dqWkvUJASb9Nnrjzm8h/PS5R21wF9/78HSoONEUp7shKtencXj/Irh0aPHqlkTcr7mtwRfcphaOfvb3DkFXmZqBxMhCXau9mvL3HdScNU2xDFJpALBwOGqD3XFrivrTh9KfKAk1JK3wOa5t/DTVvb31okyvleeex6GsMmQ9+0pMtSgvw7bZ2PV1i1f</vt:lpwstr>
  </property>
  <property fmtid="{D5CDD505-2E9C-101B-9397-08002B2CF9AE}" pid="146" name="x1ye=78">
    <vt:lpwstr>O2Kjh8GRsYScPd2jdAcI2HSLs16XAXauPtFKm0MfGEDL9dn/AlLSh9i/OPUVRbOEW75qJAdZ48/NcSsHGtCdw3+T7MTQxWs/pIo1ToS6FZy03smnFL/uEpd1KXV4CRox/Wxc2e8kp/H0cogtz4mngHNJ33Wwc0U+QlzSnVvFTTSzMosbF3iv8KY310q4VdNRyksZt5Rrfb3FW+zSJ4Awl/Sb8gjKPAPplgmHY+YhkkYoeV27LRf3KpKo/aw/4Oy</vt:lpwstr>
  </property>
  <property fmtid="{D5CDD505-2E9C-101B-9397-08002B2CF9AE}" pid="147" name="x1ye=79">
    <vt:lpwstr>oB4iFhGH5bX1b6DI4Uotvp71fpkn0QlQLVRt36mB9GUL8V5cXQnSIXu0Q8ba/FmXYJxLTwPNjnjO0SiYz/mAj/wUXx3dKK2xT3xHP26xIuItN38spXP1oJ4Vx+p+c4GVlTg4Bxo9UuO6wE9Ke9jsjK3WrqhZljwsvFIqlr994ovS9ELskIOt+3whkKrYWUfffyJhkfg32AqyPGRRJMZ/BU+OPE3zBvWdQ1msMQqjOKXxrdijVUa3WvHjvpYGsDj</vt:lpwstr>
  </property>
  <property fmtid="{D5CDD505-2E9C-101B-9397-08002B2CF9AE}" pid="148" name="x1ye=8">
    <vt:lpwstr>NgcV6+rm6zJpJ9TGkuadLwaKIwNkAExIDhEHPD9TZnYEyGaHEAHMBBtoVyh9VYoXgujEiOS1p9AwzrSp5L4typLteE5JVpYxoJ8SLF8E7ndA2ZTZ5qEuH5l+eDMC1mfEilLY4wbEfLq8ybHLElg0gtw/BMjLGGjm28Iuao6FZOKXe1QWRfnrNm81ORCMCYxmYRSAXDVtaze0s/FmL+fHmxboax8U/NxlQFoxjcFGTQ969ATNPrZjUQvhQjwpKvA</vt:lpwstr>
  </property>
  <property fmtid="{D5CDD505-2E9C-101B-9397-08002B2CF9AE}" pid="149" name="x1ye=80">
    <vt:lpwstr>JdoOe9L7O+dpAyh9mBbxnWiGVCsLcTaPatcuzlF1SekNGom1bdCcTObiSQtNF1TuZ7BAW4juwLfb2PRI44NuoxsA4ufOdeT+JHTKa0q4sRkqHdbsjliwTRLp6Qf8lG2R1CAJ2ss1ME91Znu50umHXbjH0j5I+s1/ZzEHXltf0cM0Lp6U8HWihFl7Q3FWesjDeRkFAeZG4WwjaFw+Lcnmx1n13AR8Rot0T+AjP/CxootOgJc1vFW6Z6tKy42Mimc</vt:lpwstr>
  </property>
  <property fmtid="{D5CDD505-2E9C-101B-9397-08002B2CF9AE}" pid="150" name="x1ye=81">
    <vt:lpwstr>R/I6lX8eWjiPqGjF0B2SfjymwugEzOWAxNKQJImfe1gdEPV2hM3y0VoZtUCw/6th9C9zKy2BoHtP87d3HZeSosQIuudv9PCvMZ43vvsDJEqhzRdOZC5QUSUcfmd1160HVKVYoXiiulmWTr/8Mg798281e4lu9INH3c1Ob+HGoiX0AQ1h5juHT1MilN46TqGmdlKq7JjW7yp71VuSrhFPDHMXt5r/+VpV4aKREzLhHvKp3GkLbT/Vm2ICFpCYb6R</vt:lpwstr>
  </property>
  <property fmtid="{D5CDD505-2E9C-101B-9397-08002B2CF9AE}" pid="151" name="x1ye=82">
    <vt:lpwstr>p1JXNefYnB2ABwKIaEGCHfaZUyJUfXVXMqlz4aCO2EaCPqPiBCv5Xz5pGavy2YP7aMqHFAexk4t7u277NzH4T+UvDsqs5x5zErLhQuaoxOmgMwoSg1RmcEnKF6xxHdhzIObNQeDFtFHmZqFLH7PIfKs726ihjpUrHMAXK4ErwMZvhdLOGJ0eFxC6JY4WOL/oSk3Qk1ot0LSlQRxzUPcCl2AuJ0HyUi4KzhBVjPnZN2ALOESO/PtEKnAt/8SrgfH</vt:lpwstr>
  </property>
  <property fmtid="{D5CDD505-2E9C-101B-9397-08002B2CF9AE}" pid="152" name="x1ye=83">
    <vt:lpwstr>0f3HZJjUI7ezz7j+zgn0QelZDf810f0F8cZNBqCzuDnt1Yq3aQQh22UC8TRGyGI3PkqqpB+af53zB1bDJ8uB9sUz1+oIsG9AUthRnEYPqUNDOMRSSYDYIB44M3cKsqXhpKIQvgCKVEWs4CqOJxYjAdng6TC0N1iItOJWt5BmV1ITb6VgpYD276WKr+E5NR+4mh4Qk/cZ5jRShVMMiWnBoFAUsqOnYxfRCtmm1ujdJ1/DwVovB6BKu5/kJDbnS1m</vt:lpwstr>
  </property>
  <property fmtid="{D5CDD505-2E9C-101B-9397-08002B2CF9AE}" pid="153" name="x1ye=84">
    <vt:lpwstr>ZXuspiCtLO2uMHnivxzQKcaSf6aE+vJyWAarFOIOYC35QaSZanzzYAPXhcg7Ijgap5rWv+5xiF5llNlgcUEIN2DDcnUYbVko0q+FczwM4t5GfqCgCm9xDUJD3uxDZBMy4J2jzPYYfdcFgbXK8c4EPFzF0k54Z6IvHo36d5nifoqo9nmzGqu8Je2MblOeqBt6+YgxuxD0ONzLq5CLOQ5/phmXF2xQO1CNbY25CUCpLzU4a259KVlW/HLTS3C6+ZS</vt:lpwstr>
  </property>
  <property fmtid="{D5CDD505-2E9C-101B-9397-08002B2CF9AE}" pid="154" name="x1ye=85">
    <vt:lpwstr>/fVVHtUTXd6D195uUc2jY0BKic/PgPnfof0x5q7zaAWAu4KbfICGMHqYMfdeQlk7J4aOGS2rE9cPGvX5NbhqAVQryhXBF7AJiKcS4Ao3MOdQ2/JSKep5pGfrKuNm4x6RszyZMIgHpcoW76+8rdfRXaPEgHwf/ByM6OY57l642Zbr4J+/uZK1gjX3N3r8mg/qOFcFNlsUlAyXvktNKgYjSxNgfV4sh8iegjqQi9eGQlDF9IQtbhHx0lM5WVRloJs</vt:lpwstr>
  </property>
  <property fmtid="{D5CDD505-2E9C-101B-9397-08002B2CF9AE}" pid="155" name="x1ye=86">
    <vt:lpwstr>08tmnEiojnclUlowxkT/Z4AQWLJU7NMfTE0zQX5cKIBoedvuCFrbOGi/iT3ZXZbYS3o1Uf84xb7CKsZHGxBJMpbmSraqMkJ4Dbmn0PPEWaBYvg2jMJMmuX1/GmNqj/fLXKDRmiX/AilPc2I174egv5p8+QZV4vtTbTqRCrfQbGlnJoicLx3R7tKidUAsKRVXsMIVLR8AG47tME+EUOPwdpHTG0ITu3+f3Q61WbwQv/qL22wKqWxPH8IK7T35npy</vt:lpwstr>
  </property>
  <property fmtid="{D5CDD505-2E9C-101B-9397-08002B2CF9AE}" pid="156" name="x1ye=87">
    <vt:lpwstr>MLpGWTWQ03T1h/dZnMt8WHDvZAIKbFQTMfqFI/Lm1aps3oXKtSX1rGCt9grzOdnVz9P3k+sHU/AESvKt4yaROsRZBqYPcpSojog1qHniw/WZS5hu+hpcPYgv7TTGmhxmlhjWArGvXwIvTaf7hObSHvUCWZqPcNNMyPtWb1gs5yE/Aeokliz3qFE5j8FvibbfbN5Yorfy77t4Q75rxHv2jme6duRESa03LwqpORSmnKqn112d+261rJ6L7hBHR2R</vt:lpwstr>
  </property>
  <property fmtid="{D5CDD505-2E9C-101B-9397-08002B2CF9AE}" pid="157" name="x1ye=88">
    <vt:lpwstr>yur3gMbIC3ATYFcHAAPeSCIofTGGvA3iub/mGzCtL58x4IcF/dHTd5UQEepiNN3xww8J7ON55N45Px9iNxqczLLMGc+ea2lH+Nt4mLUw1GlWKn5TUf5s/VuMD/R7gDmL6Uu9+x/tU6F1EL/j55lvf+1l/FbvplirQh3OxlnM4GVfHURUXeq1lzGYFhgMAVTAiahNaJHKQbDHna/q22ula9FHc5OQVJkUtOpKDe597R3zETK3lYjVWI+wM/Orqp9</vt:lpwstr>
  </property>
  <property fmtid="{D5CDD505-2E9C-101B-9397-08002B2CF9AE}" pid="158" name="x1ye=89">
    <vt:lpwstr>HpGd9T5dArBUWkc1jCE9gguQlIrP/6wX7ZbWsWiZsrMIKpOI28/IvowZvMcLU4xRvJNLft6RmQ/1lQppLrByBSqzgtmQImuKFqjlQkQtGr/3lJWAal/QZ5PovcTKtZZz5u+zVE69KRjazKyhLT5bfVVFR3/MVH8XX60Efd8EnauLgpyp0z9r60lEhkQ4yAGVk5niXmL281lsp42PN+zw5lj5SntMDqvbxkTnhIrLj6aZOqQBb5fpHVs7piT8vuY</vt:lpwstr>
  </property>
  <property fmtid="{D5CDD505-2E9C-101B-9397-08002B2CF9AE}" pid="159" name="x1ye=9">
    <vt:lpwstr>utRWjI4uqo9wrAv5Cu0vOQnNX+scP8umQ9Ea7VnKGhSE/9t+SVVvuRylWz0vAYpwzFUwyJZA6+KT0AFbtgSkQU8ujB3ZcgI5t+ShK6hGPmBtRyzO4jTfjqcfzpQ4k/6CrUiut/1hDjEtMn8xIYgUqfe/7ueBffbWL34xKvi9HNn3rbCKSIArKebO7gWu2IDLkXJhwmbQQjdCuIYR8t0F6uVnYru66O1uhxrKpmIxArClUSUvls+p3aLbaLfP6CC</vt:lpwstr>
  </property>
  <property fmtid="{D5CDD505-2E9C-101B-9397-08002B2CF9AE}" pid="160" name="x1ye=90">
    <vt:lpwstr>Usn7C+/cxxwTZ1wrbS0lBt/dxOJE6VQgGzTtWcgA9X+DOWID6DuqFy6dNt/Y49vd65QcN+7ufeODpLaJfplJetucVNqotjuqJObANrkvCC4sl6DZobK2rG15F2KNRAkkMFv4P4URTT1X9DyJSQBfljZEuIMBcUmM+kD97fbCpgmoCtdvj9nuP3Q2GNz+gGXgcKY073AUyPiYm/N5nfpeIoe99C3CWpups39g6UiUZsasMlTw4pg6yTn+/WndbKL</vt:lpwstr>
  </property>
  <property fmtid="{D5CDD505-2E9C-101B-9397-08002B2CF9AE}" pid="161" name="x1ye=91">
    <vt:lpwstr>jX7iBTm0a+G7k8KMUvKYRorCjBhNgrhna7f4TXc11QNztqYIBCBhGg7WNegoOuyAcyWMtzyKhhF1MA8UYSzQLwgy7MhsHNUMK2Cdg06kdWvLnJfaOsO9fhAj9vB4yyccr8ZaHSEaD8neqJQQilPaWA3Thb3xybwyKnYNtnKZy/pj1p1TKkliwux+dU6nouBm/015g/wu2QVWrwCA/RjdafKFFCym6AumYVBxvK9aN0PM1zlrZrpoHq7HakPvpy2</vt:lpwstr>
  </property>
  <property fmtid="{D5CDD505-2E9C-101B-9397-08002B2CF9AE}" pid="162" name="x1ye=92">
    <vt:lpwstr>CK4kHWy+TXxrxxjBoFmiFyPdF7Fyy4RDx3G2QE7fKQ4UZdAW6JdI1wAG5Cj6MdOSg9hmMkrKBkPGSIh72yOEchmGzYk6KERUD0kDeJhlLugVu789TjN2MTdkdQCGN21dzIUptB8sCejxjOgaPcyVgulvhcpFLNIaCUmjGZm0qpqS50DgN/s7kOIVJrUCjmKa2O2+qKeyW4GkKyK7rUXhoI7hOZWCOb3V6dAre69HG0gTf6BVkj8P4jpsddbhAzV</vt:lpwstr>
  </property>
  <property fmtid="{D5CDD505-2E9C-101B-9397-08002B2CF9AE}" pid="163" name="x1ye=93">
    <vt:lpwstr>o/E0NX69IVf4FxmmUpme/TpDmsB2G8hjCe+AJ1cs7kcTXRalLRazOuexR4KpRVVMejmh7afFrUiPkDq0akIirFn4Za6wkiaPY5S2SzSSEaMh2YGiJR3IH0rQKsJ+H+zg1AaeslMDGN+iXAVzcFc5y34ghGe3YlHzps/HrrjbrO8eSnaUhJsQq4FS2UY35rSZBKTAW89KS26nevVKyG7XAcWdDTBKehMQGJBVqpsd+/LMuNL2H7u9p6duniEgcUK</vt:lpwstr>
  </property>
  <property fmtid="{D5CDD505-2E9C-101B-9397-08002B2CF9AE}" pid="164" name="x1ye=94">
    <vt:lpwstr>49NtF8ZPy7wjtl9YXxzOBuy7JNFTlOsRfh32HwdS0L5qFVEiS/lfJlOAT/d4ODX+yH0VaDtvpZnZLtPiUdBfxaDhLF2OseoRTabxQOM6SgWPYJ0Is/TcIxwnwJJfDZYNnNkmH2q8RYoTXEn5mYrfan6bixf+YhUDb8O3daPcRWLe+myOztDCQmv523vQwZnPvVK1/tpUkZboRBKwxSIvsorc9P+MThIpGf7+uDYc+KdNc2m/Bix+lF9Kx4G50ky</vt:lpwstr>
  </property>
  <property fmtid="{D5CDD505-2E9C-101B-9397-08002B2CF9AE}" pid="165" name="x1ye=95">
    <vt:lpwstr>pEoOKycpV4fuRnLWfeqAQPbsnYbGnQbxgKJeIy9VC0e1nvnX3DcXBPuf9YCLnrVgjz+AUAdyNHHS354mhM+4UOgAKbmuPRNiAskRGR6RtmTMrgLCEhPtPij/FvmMN1WBxzJRQZIdNqhFT1pS22g9Jr101zmVhE2zEQpo9JFjejqd4W/TtzWQUrNtNgGV/1JNtniMBzI39RcKP+py3uTqfBWnU+ZOx81fzPz5OxvEHoHUIWxYgzHQS9Vr1V1UFL3</vt:lpwstr>
  </property>
  <property fmtid="{D5CDD505-2E9C-101B-9397-08002B2CF9AE}" pid="166" name="x1ye=96">
    <vt:lpwstr>RcZzG73zq4CtwjOqed5Jep989eoe9jhsb7GtJOYhVK2zYnKE7vQxzSxOai2+pILOSD60iXwTCH6y0Ul8v5qB45Zv8KLze7EOsYqZcfMgYWbQpSac2qhqkZpmtqPtm8VpQtL6PWCHb5lTllQSkPJQ1iWR8sps/xmGV6DRBfh8oyEhE+7zyDkFITmuVry6eTGC0U0hkB554V4rdkStTfso0G+52aj125e/1wsy7XkWit+aH66MJojiMwvt6H58Lbu</vt:lpwstr>
  </property>
  <property fmtid="{D5CDD505-2E9C-101B-9397-08002B2CF9AE}" pid="167" name="x1ye=97">
    <vt:lpwstr>kfjk4B8L5aXlNssyCkEY6dFlYmZddRBKdX15AFt8ePoe3avMdSVuMDdVSp5jNbE33E1jSTR3AeBmxBHoKxNDAHd3lTHwATDqH29WbwdIND4SPCaOtkWJMQ4LZziPw/HjXAzVb/gJLYDU8aWDx4xoCK1FZMtucVMB2WX377GIwa+q21lakarrKytG1p6UuggYQV/eMsbYuAbNI5Dqd5fAIt422bXkIii/H/AKfC8U/U1Sc1+TcCNuo0c8T3jRZhk</vt:lpwstr>
  </property>
  <property fmtid="{D5CDD505-2E9C-101B-9397-08002B2CF9AE}" pid="168" name="x1ye=98">
    <vt:lpwstr>XYBOnvaKMsFL5iBw6uwWKcbuV01oEOgpUHwg44TyzL8/KloVyqXbzXTY77rs24GX2MQs2ox1C2XCetPBSMS8FkbO6yjs6OKhE7NMO2t1/PIG1KWBMWh8S0BgkA2xDR6TrmFDGmUFqmnpt5RQXrJXwxDiAr0oTwa4nXMCKdY4P3PQqvF7bbL0TWBNVk6Yd/4beJLdrn7YVpYeKMRXjOAXMKlw6z2NCrQJwqO6zLkkWObZ2eq7MFplcCNpZlaYRw6</vt:lpwstr>
  </property>
  <property fmtid="{D5CDD505-2E9C-101B-9397-08002B2CF9AE}" pid="169" name="x1ye=99">
    <vt:lpwstr>ge+6E9BIcDjMsB2sKkIZlThyssWI7ibmc/xJQLHZd8kdUwoPkZWfLgmkgNGMmMzAZiQQqPY+rqwdIqEzh4OUEYOsLbCuUnLjy0ORNy8BVQvAluabbOGLSc/6Xi2+llWrq5NeAM0j/L1KbA9gEMKPb7vZJEcwieHoOfqJXKfa+LcltWOZWEMo/7MwVLHA8GX3DV39qZTl+/vN3kRe/BhHma9q69wk3iP8RajC8Z1ppmxwDnWW4Xzm4siqXcTjbWW</vt:lpwstr>
  </property>
</Properties>
</file>